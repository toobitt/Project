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372030446" w:displacedByCustomXml="next"/>
    <w:bookmarkStart w:id="1" w:name="_Toc373831674" w:displacedByCustomXml="next"/>
    <w:sdt>
      <w:sdtPr>
        <w:rPr>
          <w:rFonts w:ascii="微软雅黑" w:eastAsia="微软雅黑" w:hAnsi="微软雅黑" w:cstheme="majorBidi"/>
          <w:color w:val="808080"/>
        </w:rPr>
        <w:id w:val="-181131533"/>
        <w:docPartObj>
          <w:docPartGallery w:val="Cover Pages"/>
          <w:docPartUnique/>
        </w:docPartObj>
      </w:sdtPr>
      <w:sdtEndPr>
        <w:rPr>
          <w:rFonts w:cstheme="minorBidi"/>
          <w:b/>
          <w:bCs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362"/>
          </w:tblGrid>
          <w:tr w:rsidR="00172B5A" w:rsidRPr="00C35874" w14:paraId="702C22A2" w14:textId="77777777">
            <w:sdt>
              <w:sdtPr>
                <w:rPr>
                  <w:rFonts w:ascii="微软雅黑" w:eastAsia="微软雅黑" w:hAnsi="微软雅黑" w:cstheme="majorBidi"/>
                  <w:color w:val="808080"/>
                </w:rPr>
                <w:alias w:val="公司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1"/>
                  <w:szCs w:val="21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1C15024" w14:textId="77777777" w:rsidR="00172B5A" w:rsidRPr="00C35874" w:rsidRDefault="00172B5A" w:rsidP="00172B5A">
                    <w:pPr>
                      <w:pStyle w:val="a7"/>
                      <w:ind w:firstLine="480"/>
                      <w:rPr>
                        <w:rFonts w:ascii="微软雅黑" w:eastAsia="微软雅黑" w:hAnsi="微软雅黑" w:cstheme="majorBidi"/>
                        <w:color w:val="808080"/>
                      </w:rPr>
                    </w:pPr>
                    <w:r w:rsidRPr="007632B7">
                      <w:rPr>
                        <w:rFonts w:ascii="微软雅黑" w:eastAsia="微软雅黑" w:hAnsi="微软雅黑" w:cstheme="majorBidi" w:hint="eastAsia"/>
                        <w:color w:val="808080"/>
                        <w:sz w:val="21"/>
                        <w:szCs w:val="21"/>
                      </w:rPr>
                      <w:t>南京厚建软件责任有限公司</w:t>
                    </w:r>
                  </w:p>
                </w:tc>
              </w:sdtContent>
            </w:sdt>
          </w:tr>
          <w:tr w:rsidR="00172B5A" w:rsidRPr="00C35874" w14:paraId="02A8A403" w14:textId="77777777">
            <w:tc>
              <w:tcPr>
                <w:tcW w:w="7672" w:type="dxa"/>
              </w:tcPr>
              <w:sdt>
                <w:sdtPr>
                  <w:rPr>
                    <w:rFonts w:ascii="微软雅黑" w:eastAsia="微软雅黑" w:hAnsi="微软雅黑" w:cstheme="majorBidi"/>
                    <w:b/>
                    <w:color w:val="808080"/>
                    <w:sz w:val="40"/>
                    <w:szCs w:val="40"/>
                  </w:rPr>
                  <w:alias w:val="标题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8398B7A" w14:textId="063D1994" w:rsidR="00172B5A" w:rsidRPr="00C35874" w:rsidRDefault="0099645D" w:rsidP="00172B5A">
                    <w:pPr>
                      <w:pStyle w:val="a7"/>
                      <w:rPr>
                        <w:rFonts w:ascii="微软雅黑" w:eastAsia="微软雅黑" w:hAnsi="微软雅黑" w:cstheme="majorBidi"/>
                        <w:color w:val="808080"/>
                        <w:sz w:val="80"/>
                        <w:szCs w:val="80"/>
                      </w:rPr>
                    </w:pPr>
                    <w:r w:rsidRPr="00695332">
                      <w:rPr>
                        <w:rFonts w:ascii="微软雅黑" w:eastAsia="微软雅黑" w:hAnsi="微软雅黑" w:cs="Times New Roman"/>
                        <w:b/>
                        <w:color w:val="808080"/>
                        <w:sz w:val="40"/>
                        <w:szCs w:val="40"/>
                      </w:rPr>
                      <w:t>M2O</w:t>
                    </w:r>
                    <w:r w:rsidRPr="00695332">
                      <w:rPr>
                        <w:rFonts w:ascii="微软雅黑" w:eastAsia="微软雅黑" w:hAnsi="微软雅黑" w:cs="Times New Roman" w:hint="eastAsia"/>
                        <w:b/>
                        <w:color w:val="808080"/>
                        <w:sz w:val="40"/>
                        <w:szCs w:val="40"/>
                      </w:rPr>
                      <w:t>应用</w:t>
                    </w:r>
                    <w:r w:rsidRPr="00695332">
                      <w:rPr>
                        <w:rFonts w:ascii="微软雅黑" w:eastAsia="微软雅黑" w:hAnsi="微软雅黑" w:cstheme="majorBidi" w:hint="eastAsia"/>
                        <w:b/>
                        <w:color w:val="808080"/>
                        <w:sz w:val="40"/>
                        <w:szCs w:val="40"/>
                      </w:rPr>
                      <w:t>开发规范</w:t>
                    </w:r>
                    <w:r w:rsidRPr="00695332">
                      <w:rPr>
                        <w:rFonts w:ascii="微软雅黑" w:eastAsia="微软雅黑" w:hAnsi="微软雅黑" w:cs="Damascus" w:hint="eastAsia"/>
                        <w:b/>
                        <w:color w:val="808080"/>
                        <w:sz w:val="40"/>
                        <w:szCs w:val="40"/>
                      </w:rPr>
                      <w:t>文档（</w:t>
                    </w:r>
                    <w:r w:rsidR="00AB00A3">
                      <w:rPr>
                        <w:rFonts w:ascii="微软雅黑" w:eastAsia="微软雅黑" w:hAnsi="微软雅黑" w:cs="Times New Roman" w:hint="eastAsia"/>
                        <w:b/>
                        <w:color w:val="808080"/>
                        <w:sz w:val="40"/>
                        <w:szCs w:val="40"/>
                      </w:rPr>
                      <w:t>前端</w:t>
                    </w:r>
                    <w:r w:rsidRPr="00695332">
                      <w:rPr>
                        <w:rFonts w:ascii="微软雅黑" w:eastAsia="微软雅黑" w:hAnsi="微软雅黑" w:cs="Damascus" w:hint="eastAsia"/>
                        <w:b/>
                        <w:color w:val="808080"/>
                        <w:sz w:val="40"/>
                        <w:szCs w:val="40"/>
                      </w:rPr>
                      <w:t>）</w:t>
                    </w:r>
                  </w:p>
                </w:sdtContent>
              </w:sdt>
            </w:tc>
          </w:tr>
          <w:tr w:rsidR="00172B5A" w:rsidRPr="00C35874" w14:paraId="544112E9" w14:textId="77777777">
            <w:sdt>
              <w:sdtPr>
                <w:rPr>
                  <w:rFonts w:ascii="微软雅黑" w:eastAsia="微软雅黑" w:hAnsi="微软雅黑" w:cstheme="majorBidi"/>
                  <w:color w:val="808080"/>
                  <w:sz w:val="21"/>
                  <w:szCs w:val="21"/>
                </w:rPr>
                <w:alias w:val="副标题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AA8AEA8" w14:textId="77777777" w:rsidR="00172B5A" w:rsidRPr="00C35874" w:rsidRDefault="00172B5A" w:rsidP="00172B5A">
                    <w:pPr>
                      <w:pStyle w:val="a7"/>
                      <w:ind w:firstLine="480"/>
                      <w:rPr>
                        <w:rFonts w:ascii="微软雅黑" w:eastAsia="微软雅黑" w:hAnsi="微软雅黑" w:cstheme="majorBidi"/>
                        <w:color w:val="808080"/>
                      </w:rPr>
                    </w:pPr>
                    <w:r w:rsidRPr="007632B7">
                      <w:rPr>
                        <w:rFonts w:ascii="微软雅黑" w:eastAsia="微软雅黑" w:hAnsi="微软雅黑" w:cstheme="majorBidi" w:hint="eastAsia"/>
                        <w:color w:val="808080"/>
                        <w:sz w:val="21"/>
                        <w:szCs w:val="21"/>
                      </w:rPr>
                      <w:t>规范说明</w:t>
                    </w:r>
                  </w:p>
                </w:tc>
              </w:sdtContent>
            </w:sdt>
          </w:tr>
        </w:tbl>
        <w:p w14:paraId="5F7F681C" w14:textId="77777777" w:rsidR="00172B5A" w:rsidRPr="00C35874" w:rsidRDefault="00172B5A">
          <w:pPr>
            <w:rPr>
              <w:rFonts w:ascii="微软雅黑" w:eastAsia="微软雅黑" w:hAnsi="微软雅黑"/>
              <w:color w:val="808080"/>
            </w:rPr>
          </w:pPr>
        </w:p>
        <w:p w14:paraId="35C9D07D" w14:textId="77777777" w:rsidR="00172B5A" w:rsidRPr="00C35874" w:rsidRDefault="00172B5A">
          <w:pPr>
            <w:rPr>
              <w:rFonts w:ascii="微软雅黑" w:eastAsia="微软雅黑" w:hAnsi="微软雅黑"/>
              <w:color w:val="808080"/>
            </w:rPr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362"/>
          </w:tblGrid>
          <w:tr w:rsidR="00172B5A" w:rsidRPr="00C35874" w14:paraId="50C00FCE" w14:textId="77777777" w:rsidTr="007A2106">
            <w:tc>
              <w:tcPr>
                <w:tcW w:w="736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微软雅黑" w:eastAsia="微软雅黑" w:hAnsi="微软雅黑"/>
                    <w:color w:val="808080"/>
                  </w:rPr>
                  <w:alias w:val="作者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1A502ED8" w14:textId="257505A0" w:rsidR="00172B5A" w:rsidRPr="00C35874" w:rsidRDefault="00216090" w:rsidP="00172B5A">
                    <w:pPr>
                      <w:pStyle w:val="a7"/>
                      <w:ind w:firstLine="480"/>
                      <w:rPr>
                        <w:rFonts w:ascii="微软雅黑" w:eastAsia="微软雅黑" w:hAnsi="微软雅黑"/>
                        <w:color w:val="80808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808080"/>
                      </w:rPr>
                      <w:t>张振</w:t>
                    </w:r>
                  </w:p>
                </w:sdtContent>
              </w:sdt>
              <w:sdt>
                <w:sdtPr>
                  <w:rPr>
                    <w:rFonts w:ascii="微软雅黑" w:eastAsia="微软雅黑" w:hAnsi="微软雅黑"/>
                    <w:color w:val="808080"/>
                  </w:rPr>
                  <w:alias w:val="日期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8-05T00:00:00Z">
                    <w:dateFormat w:val="yyyy/M/d"/>
                    <w:lid w:val="zh-CN"/>
                    <w:storeMappedDataAs w:val="dateTime"/>
                    <w:calendar w:val="gregorian"/>
                  </w:date>
                </w:sdtPr>
                <w:sdtEndPr/>
                <w:sdtContent>
                  <w:p w14:paraId="1121C95F" w14:textId="4F0F7DAA" w:rsidR="00172B5A" w:rsidRPr="00C35874" w:rsidRDefault="00D64654" w:rsidP="00172B5A">
                    <w:pPr>
                      <w:pStyle w:val="a7"/>
                      <w:ind w:firstLine="480"/>
                      <w:rPr>
                        <w:rFonts w:ascii="微软雅黑" w:eastAsia="微软雅黑" w:hAnsi="微软雅黑"/>
                        <w:color w:val="80808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808080"/>
                      </w:rPr>
                      <w:t>2014/8/5</w:t>
                    </w:r>
                  </w:p>
                </w:sdtContent>
              </w:sdt>
              <w:p w14:paraId="5836FE21" w14:textId="77777777" w:rsidR="00172B5A" w:rsidRPr="00C35874" w:rsidRDefault="00172B5A">
                <w:pPr>
                  <w:pStyle w:val="a7"/>
                  <w:rPr>
                    <w:rFonts w:ascii="微软雅黑" w:eastAsia="微软雅黑" w:hAnsi="微软雅黑"/>
                    <w:color w:val="808080"/>
                  </w:rPr>
                </w:pPr>
              </w:p>
            </w:tc>
          </w:tr>
        </w:tbl>
        <w:p w14:paraId="732B272D" w14:textId="77777777" w:rsidR="00172B5A" w:rsidRPr="00C35874" w:rsidRDefault="007A2106">
          <w:pPr>
            <w:rPr>
              <w:rFonts w:ascii="微软雅黑" w:eastAsia="微软雅黑" w:hAnsi="微软雅黑"/>
              <w:color w:val="808080"/>
            </w:rPr>
          </w:pPr>
          <w:r w:rsidRPr="00271887">
            <w:rPr>
              <w:rFonts w:hint="eastAsia"/>
              <w:noProof/>
            </w:rPr>
            <w:drawing>
              <wp:inline distT="0" distB="0" distL="0" distR="0" wp14:anchorId="3735FD8E" wp14:editId="2D4D02A2">
                <wp:extent cx="1187565" cy="437322"/>
                <wp:effectExtent l="0" t="0" r="0" b="1270"/>
                <wp:docPr id="1" name="图片 1" descr="Snip20130227_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7" descr="Snip20130227_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4288" cy="4397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98AE547" w14:textId="77777777" w:rsidR="00172B5A" w:rsidRPr="00C35874" w:rsidRDefault="00172B5A">
          <w:pPr>
            <w:widowControl/>
            <w:jc w:val="left"/>
            <w:rPr>
              <w:rFonts w:ascii="微软雅黑" w:eastAsia="微软雅黑" w:hAnsi="微软雅黑"/>
              <w:color w:val="808080"/>
            </w:rPr>
          </w:pPr>
          <w:r w:rsidRPr="00C35874">
            <w:rPr>
              <w:rFonts w:ascii="微软雅黑" w:eastAsia="微软雅黑" w:hAnsi="微软雅黑"/>
              <w:b/>
              <w:bCs/>
              <w:color w:val="808080"/>
            </w:rPr>
            <w:br w:type="page"/>
          </w:r>
        </w:p>
      </w:sdtContent>
    </w:sdt>
    <w:bookmarkEnd w:id="1"/>
    <w:bookmarkEnd w:id="0"/>
    <w:p w14:paraId="52334F31" w14:textId="77777777" w:rsidR="00106FAE" w:rsidRPr="00F04FCB" w:rsidRDefault="00106FAE" w:rsidP="00106FAE">
      <w:pPr>
        <w:pStyle w:val="a9"/>
        <w:ind w:left="480" w:firstLineChars="0" w:firstLine="0"/>
        <w:jc w:val="center"/>
        <w:rPr>
          <w:b/>
          <w:sz w:val="32"/>
          <w:szCs w:val="32"/>
        </w:rPr>
      </w:pPr>
      <w:r w:rsidRPr="00F04FCB">
        <w:rPr>
          <w:b/>
          <w:sz w:val="32"/>
          <w:szCs w:val="32"/>
        </w:rPr>
        <w:lastRenderedPageBreak/>
        <w:t>M2O</w:t>
      </w:r>
      <w:r>
        <w:rPr>
          <w:rFonts w:hint="eastAsia"/>
          <w:b/>
          <w:sz w:val="32"/>
          <w:szCs w:val="32"/>
        </w:rPr>
        <w:t>前端</w:t>
      </w:r>
      <w:r w:rsidRPr="00F04FCB">
        <w:rPr>
          <w:rFonts w:hint="eastAsia"/>
          <w:b/>
          <w:sz w:val="32"/>
          <w:szCs w:val="32"/>
        </w:rPr>
        <w:t>应用开发规范文档</w:t>
      </w:r>
    </w:p>
    <w:p w14:paraId="1571E910" w14:textId="77777777" w:rsidR="00106FAE" w:rsidRPr="006B133D" w:rsidRDefault="00106FAE" w:rsidP="00106FAE">
      <w:pPr>
        <w:pStyle w:val="a9"/>
        <w:numPr>
          <w:ilvl w:val="0"/>
          <w:numId w:val="37"/>
        </w:numPr>
        <w:ind w:firstLineChars="0"/>
        <w:rPr>
          <w:b/>
          <w:sz w:val="22"/>
          <w:szCs w:val="22"/>
        </w:rPr>
      </w:pPr>
      <w:r w:rsidRPr="006B133D">
        <w:rPr>
          <w:rFonts w:hint="eastAsia"/>
          <w:b/>
          <w:sz w:val="22"/>
          <w:szCs w:val="22"/>
        </w:rPr>
        <w:t>前端开发流程说明：</w:t>
      </w:r>
    </w:p>
    <w:p w14:paraId="4E06D19F" w14:textId="77777777" w:rsidR="00106FAE" w:rsidRDefault="00106FAE" w:rsidP="00106FAE">
      <w:pPr>
        <w:pStyle w:val="a9"/>
        <w:ind w:left="720" w:firstLineChars="0" w:firstLine="0"/>
      </w:pPr>
      <w:r>
        <w:rPr>
          <w:rFonts w:hint="eastAsia"/>
          <w:sz w:val="22"/>
          <w:szCs w:val="22"/>
        </w:rPr>
        <w:t>产品交互原型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</w:rPr>
        <w:t>－</w:t>
      </w:r>
      <w:r>
        <w:rPr>
          <w:rFonts w:hint="eastAsia"/>
        </w:rPr>
        <w:t xml:space="preserve"> </w:t>
      </w:r>
      <w:r>
        <w:t>UI</w:t>
      </w:r>
      <w:r>
        <w:rPr>
          <w:rFonts w:hint="eastAsia"/>
        </w:rPr>
        <w:t>设计</w:t>
      </w:r>
      <w:r>
        <w:rPr>
          <w:rFonts w:hint="eastAsia"/>
        </w:rPr>
        <w:t xml:space="preserve"> </w:t>
      </w:r>
      <w:r>
        <w:rPr>
          <w:rFonts w:hint="eastAsia"/>
        </w:rPr>
        <w:t>－</w:t>
      </w:r>
      <w:r>
        <w:rPr>
          <w:rFonts w:hint="eastAsia"/>
        </w:rPr>
        <w:t xml:space="preserve"> </w:t>
      </w:r>
      <w:r>
        <w:rPr>
          <w:rFonts w:hint="eastAsia"/>
        </w:rPr>
        <w:t>前端切片交互</w:t>
      </w:r>
      <w:r>
        <w:rPr>
          <w:rFonts w:hint="eastAsia"/>
        </w:rPr>
        <w:t xml:space="preserve"> </w:t>
      </w:r>
      <w:r>
        <w:rPr>
          <w:rFonts w:hint="eastAsia"/>
        </w:rPr>
        <w:t>－</w:t>
      </w:r>
      <w:r>
        <w:rPr>
          <w:rFonts w:hint="eastAsia"/>
        </w:rPr>
        <w:t xml:space="preserve"> </w:t>
      </w:r>
      <w:r>
        <w:rPr>
          <w:rFonts w:hint="eastAsia"/>
        </w:rPr>
        <w:t>前后端对接</w:t>
      </w:r>
      <w:r>
        <w:rPr>
          <w:rFonts w:hint="eastAsia"/>
        </w:rPr>
        <w:t xml:space="preserve"> </w:t>
      </w:r>
      <w:r>
        <w:rPr>
          <w:rFonts w:hint="eastAsia"/>
        </w:rPr>
        <w:t>－</w:t>
      </w:r>
      <w:r>
        <w:rPr>
          <w:rFonts w:hint="eastAsia"/>
        </w:rPr>
        <w:t xml:space="preserve"> </w:t>
      </w:r>
      <w:r>
        <w:rPr>
          <w:rFonts w:hint="eastAsia"/>
        </w:rPr>
        <w:t>测试</w:t>
      </w:r>
    </w:p>
    <w:p w14:paraId="76A48D30" w14:textId="77777777" w:rsidR="00106FAE" w:rsidRDefault="00106FAE" w:rsidP="00106FAE">
      <w:pPr>
        <w:pStyle w:val="a9"/>
        <w:numPr>
          <w:ilvl w:val="0"/>
          <w:numId w:val="39"/>
        </w:numPr>
        <w:ind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产品交互原型</w:t>
      </w:r>
      <w:r>
        <w:rPr>
          <w:rFonts w:hint="eastAsia"/>
          <w:sz w:val="22"/>
          <w:szCs w:val="22"/>
        </w:rPr>
        <w:t>-UI</w:t>
      </w:r>
      <w:r>
        <w:rPr>
          <w:rFonts w:hint="eastAsia"/>
          <w:sz w:val="22"/>
          <w:szCs w:val="22"/>
        </w:rPr>
        <w:t>设计</w:t>
      </w:r>
    </w:p>
    <w:p w14:paraId="21C94EC5" w14:textId="77777777" w:rsidR="00106FAE" w:rsidRPr="00334D10" w:rsidRDefault="00106FAE" w:rsidP="00106FAE">
      <w:pPr>
        <w:ind w:left="1200"/>
        <w:rPr>
          <w:sz w:val="22"/>
          <w:szCs w:val="22"/>
        </w:rPr>
      </w:pPr>
      <w:r w:rsidRPr="00334D1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这个阶段</w:t>
      </w:r>
      <w:r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产出设计稿后</w:t>
      </w:r>
      <w:r w:rsidRPr="00334D1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会和产品原型和</w:t>
      </w:r>
      <w:r w:rsidRPr="00334D1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UI</w:t>
      </w:r>
      <w:r w:rsidRPr="00334D1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设计人员沟通</w:t>
      </w:r>
      <w:r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了解</w:t>
      </w:r>
      <w:r w:rsidRPr="00334D1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具体的交互流程以及</w:t>
      </w:r>
      <w:r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 xml:space="preserve"> </w:t>
      </w:r>
      <w:r w:rsidRPr="00334D1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设计的规范</w:t>
      </w:r>
    </w:p>
    <w:p w14:paraId="42DF976F" w14:textId="77777777" w:rsidR="00106FAE" w:rsidRDefault="00106FAE" w:rsidP="00106FAE">
      <w:pPr>
        <w:pStyle w:val="a9"/>
        <w:numPr>
          <w:ilvl w:val="0"/>
          <w:numId w:val="39"/>
        </w:numPr>
        <w:ind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前端切片交互</w:t>
      </w:r>
    </w:p>
    <w:p w14:paraId="16C15C30" w14:textId="77777777" w:rsidR="00106FAE" w:rsidRPr="0045282A" w:rsidRDefault="00106FAE" w:rsidP="00106FAE">
      <w:pPr>
        <w:ind w:left="1200"/>
        <w:rPr>
          <w:sz w:val="22"/>
          <w:szCs w:val="22"/>
        </w:rPr>
      </w:pPr>
      <w:r>
        <w:rPr>
          <w:rFonts w:hint="eastAsia"/>
          <w:sz w:val="22"/>
          <w:szCs w:val="22"/>
        </w:rPr>
        <w:t>根据设计稿进行页面分析，提取公用模块（包括</w:t>
      </w:r>
      <w:r>
        <w:rPr>
          <w:rFonts w:hint="eastAsia"/>
          <w:sz w:val="22"/>
          <w:szCs w:val="22"/>
        </w:rPr>
        <w:t>html</w:t>
      </w:r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js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css</w:t>
      </w:r>
      <w:proofErr w:type="spellEnd"/>
      <w:r>
        <w:rPr>
          <w:rFonts w:hint="eastAsia"/>
          <w:sz w:val="22"/>
          <w:szCs w:val="22"/>
        </w:rPr>
        <w:t>）到对应的公用目录文件中，多人分工协作时，同样分解任务按具体的模块而不是按照页面，分析提取相似模块，分工协作，避免重复劳动</w:t>
      </w:r>
    </w:p>
    <w:p w14:paraId="12FA4F45" w14:textId="77777777" w:rsidR="00106FAE" w:rsidRDefault="00106FAE" w:rsidP="00106FAE">
      <w:pPr>
        <w:pStyle w:val="a9"/>
        <w:numPr>
          <w:ilvl w:val="0"/>
          <w:numId w:val="39"/>
        </w:numPr>
        <w:ind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前后端对接</w:t>
      </w:r>
    </w:p>
    <w:p w14:paraId="27BFB587" w14:textId="77777777" w:rsidR="00106FAE" w:rsidRPr="00C876DB" w:rsidRDefault="00106FAE" w:rsidP="00106FAE">
      <w:pPr>
        <w:pStyle w:val="a9"/>
        <w:ind w:left="1200" w:firstLineChars="0" w:firstLine="0"/>
        <w:rPr>
          <w:sz w:val="22"/>
          <w:szCs w:val="22"/>
        </w:rPr>
      </w:pPr>
      <w:r>
        <w:rPr>
          <w:rFonts w:hint="eastAsia"/>
          <w:sz w:val="22"/>
          <w:szCs w:val="22"/>
        </w:rPr>
        <w:t>需要把静态的</w:t>
      </w:r>
      <w:r>
        <w:rPr>
          <w:rFonts w:hint="eastAsia"/>
          <w:sz w:val="22"/>
          <w:szCs w:val="22"/>
        </w:rPr>
        <w:t>html</w:t>
      </w:r>
      <w:r>
        <w:rPr>
          <w:rFonts w:hint="eastAsia"/>
          <w:sz w:val="22"/>
          <w:szCs w:val="22"/>
        </w:rPr>
        <w:t>页面转换为动态的</w:t>
      </w:r>
      <w:proofErr w:type="spellStart"/>
      <w:r>
        <w:rPr>
          <w:sz w:val="22"/>
          <w:szCs w:val="22"/>
        </w:rPr>
        <w:t>php</w:t>
      </w:r>
      <w:proofErr w:type="spellEnd"/>
      <w:r>
        <w:rPr>
          <w:rFonts w:hint="eastAsia"/>
          <w:sz w:val="22"/>
          <w:szCs w:val="22"/>
        </w:rPr>
        <w:t>页面，需要熟悉</w:t>
      </w:r>
      <w:r>
        <w:rPr>
          <w:sz w:val="22"/>
          <w:szCs w:val="22"/>
        </w:rPr>
        <w:t>m2o</w:t>
      </w:r>
      <w:r>
        <w:rPr>
          <w:rFonts w:hint="eastAsia"/>
          <w:sz w:val="22"/>
          <w:szCs w:val="22"/>
        </w:rPr>
        <w:t>后台的</w:t>
      </w:r>
      <w:proofErr w:type="spellStart"/>
      <w:r>
        <w:rPr>
          <w:rFonts w:hint="eastAsia"/>
          <w:sz w:val="22"/>
          <w:szCs w:val="22"/>
        </w:rPr>
        <w:t>php</w:t>
      </w:r>
      <w:proofErr w:type="spellEnd"/>
      <w:r>
        <w:rPr>
          <w:rFonts w:hint="eastAsia"/>
          <w:sz w:val="22"/>
          <w:szCs w:val="22"/>
        </w:rPr>
        <w:t>输出规则和语法；具体介绍见</w:t>
      </w:r>
    </w:p>
    <w:p w14:paraId="00A3BD03" w14:textId="77777777" w:rsidR="00106FAE" w:rsidRDefault="00106FAE" w:rsidP="00106FAE">
      <w:pPr>
        <w:pStyle w:val="a9"/>
        <w:numPr>
          <w:ilvl w:val="0"/>
          <w:numId w:val="39"/>
        </w:numPr>
        <w:ind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测试</w:t>
      </w:r>
    </w:p>
    <w:p w14:paraId="2496BBB6" w14:textId="77777777" w:rsidR="00106FAE" w:rsidRDefault="00106FAE" w:rsidP="00106FAE">
      <w:pPr>
        <w:ind w:left="1200"/>
        <w:rPr>
          <w:sz w:val="22"/>
          <w:szCs w:val="22"/>
        </w:rPr>
      </w:pPr>
      <w:r>
        <w:rPr>
          <w:rFonts w:hint="eastAsia"/>
          <w:sz w:val="22"/>
          <w:szCs w:val="22"/>
        </w:rPr>
        <w:t>首先各自模块开发的人员完成自测，包括样式细节是否和设计稿有出入，如背景是否针对</w:t>
      </w:r>
      <w:r>
        <w:rPr>
          <w:rFonts w:hint="eastAsia"/>
          <w:sz w:val="22"/>
          <w:szCs w:val="22"/>
        </w:rPr>
        <w:t>retina</w:t>
      </w:r>
      <w:r>
        <w:rPr>
          <w:rFonts w:hint="eastAsia"/>
          <w:sz w:val="22"/>
          <w:szCs w:val="22"/>
        </w:rPr>
        <w:t>屏做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倍图标，</w:t>
      </w:r>
      <w:proofErr w:type="spellStart"/>
      <w:r>
        <w:rPr>
          <w:rFonts w:hint="eastAsia"/>
          <w:sz w:val="22"/>
          <w:szCs w:val="22"/>
        </w:rPr>
        <w:t>js</w:t>
      </w:r>
      <w:proofErr w:type="spellEnd"/>
      <w:r>
        <w:rPr>
          <w:rFonts w:hint="eastAsia"/>
          <w:sz w:val="22"/>
          <w:szCs w:val="22"/>
        </w:rPr>
        <w:t>交互是否合逻辑以及各种操作方式会不会造成</w:t>
      </w:r>
      <w:r>
        <w:rPr>
          <w:rFonts w:hint="eastAsia"/>
          <w:sz w:val="22"/>
          <w:szCs w:val="22"/>
        </w:rPr>
        <w:t>bug</w:t>
      </w:r>
      <w:r>
        <w:rPr>
          <w:rFonts w:hint="eastAsia"/>
          <w:sz w:val="22"/>
          <w:szCs w:val="22"/>
        </w:rPr>
        <w:t>；</w:t>
      </w:r>
    </w:p>
    <w:p w14:paraId="45AC019F" w14:textId="19443F28" w:rsidR="00106FAE" w:rsidRPr="00C876DB" w:rsidRDefault="00106FAE" w:rsidP="00106FAE">
      <w:pPr>
        <w:ind w:left="1200"/>
        <w:rPr>
          <w:sz w:val="22"/>
          <w:szCs w:val="22"/>
        </w:rPr>
      </w:pPr>
      <w:r>
        <w:rPr>
          <w:rFonts w:hint="eastAsia"/>
          <w:sz w:val="22"/>
          <w:szCs w:val="22"/>
        </w:rPr>
        <w:t>然后再由</w:t>
      </w:r>
      <w:r w:rsidR="002B4F75">
        <w:rPr>
          <w:rFonts w:hint="eastAsia"/>
          <w:sz w:val="22"/>
          <w:szCs w:val="22"/>
        </w:rPr>
        <w:t>测试</w:t>
      </w:r>
      <w:r w:rsidR="00F55EA8">
        <w:rPr>
          <w:rFonts w:hint="eastAsia"/>
          <w:sz w:val="22"/>
          <w:szCs w:val="22"/>
        </w:rPr>
        <w:t>部门</w:t>
      </w:r>
      <w:bookmarkStart w:id="2" w:name="_GoBack"/>
      <w:bookmarkEnd w:id="2"/>
      <w:r>
        <w:rPr>
          <w:rFonts w:hint="eastAsia"/>
          <w:sz w:val="22"/>
          <w:szCs w:val="22"/>
        </w:rPr>
        <w:t>测试人员再此进行整体测试</w:t>
      </w:r>
    </w:p>
    <w:p w14:paraId="72C70132" w14:textId="77777777" w:rsidR="00106FAE" w:rsidRPr="00C876DB" w:rsidRDefault="00106FAE" w:rsidP="00106FA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</w:p>
    <w:p w14:paraId="5785C7CF" w14:textId="77777777" w:rsidR="00106FAE" w:rsidRPr="006B133D" w:rsidRDefault="00106FAE" w:rsidP="00106FAE">
      <w:pPr>
        <w:pStyle w:val="a9"/>
        <w:numPr>
          <w:ilvl w:val="0"/>
          <w:numId w:val="37"/>
        </w:numPr>
        <w:ind w:firstLineChars="0"/>
        <w:rPr>
          <w:b/>
          <w:sz w:val="22"/>
          <w:szCs w:val="22"/>
        </w:rPr>
      </w:pPr>
      <w:r w:rsidRPr="006B133D">
        <w:rPr>
          <w:rFonts w:hint="eastAsia"/>
          <w:b/>
          <w:sz w:val="22"/>
          <w:szCs w:val="22"/>
        </w:rPr>
        <w:t>框架目录说明：</w:t>
      </w:r>
    </w:p>
    <w:p w14:paraId="424F38B9" w14:textId="77777777" w:rsidR="00106FAE" w:rsidRPr="00A515FC" w:rsidRDefault="00106FAE" w:rsidP="00106FAE">
      <w:pPr>
        <w:pStyle w:val="a9"/>
        <w:ind w:left="720" w:firstLineChars="0" w:firstLine="0"/>
        <w:rPr>
          <w:sz w:val="22"/>
          <w:szCs w:val="22"/>
        </w:rPr>
      </w:pPr>
      <w:r>
        <w:rPr>
          <w:rFonts w:hint="eastAsia"/>
          <w:sz w:val="22"/>
          <w:szCs w:val="22"/>
        </w:rPr>
        <w:t>通过</w:t>
      </w:r>
      <w:proofErr w:type="spellStart"/>
      <w:r>
        <w:rPr>
          <w:rFonts w:hint="eastAsia"/>
          <w:sz w:val="22"/>
          <w:szCs w:val="22"/>
        </w:rPr>
        <w:t>svn</w:t>
      </w:r>
      <w:proofErr w:type="spellEnd"/>
      <w:r>
        <w:rPr>
          <w:rFonts w:hint="eastAsia"/>
          <w:sz w:val="22"/>
          <w:szCs w:val="22"/>
        </w:rPr>
        <w:t>嵌入进来的开发环境中包括</w:t>
      </w:r>
      <w:proofErr w:type="spellStart"/>
      <w:r>
        <w:rPr>
          <w:rFonts w:hint="eastAsia"/>
          <w:sz w:val="22"/>
          <w:szCs w:val="22"/>
        </w:rPr>
        <w:t>livsns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livworkbench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livtemplates</w:t>
      </w:r>
      <w:proofErr w:type="spellEnd"/>
      <w:r>
        <w:rPr>
          <w:rFonts w:hint="eastAsia"/>
          <w:sz w:val="22"/>
          <w:szCs w:val="22"/>
        </w:rPr>
        <w:t>三个目录；前端主要用的是</w:t>
      </w:r>
      <w:proofErr w:type="spellStart"/>
      <w:r>
        <w:rPr>
          <w:rFonts w:hint="eastAsia"/>
          <w:sz w:val="22"/>
          <w:szCs w:val="22"/>
        </w:rPr>
        <w:t>livtemplates</w:t>
      </w:r>
      <w:proofErr w:type="spellEnd"/>
      <w:r>
        <w:rPr>
          <w:rFonts w:hint="eastAsia"/>
          <w:sz w:val="22"/>
          <w:szCs w:val="22"/>
        </w:rPr>
        <w:t>，以下主要介绍</w:t>
      </w:r>
      <w:proofErr w:type="spellStart"/>
      <w:r>
        <w:rPr>
          <w:rFonts w:hint="eastAsia"/>
          <w:sz w:val="22"/>
          <w:szCs w:val="22"/>
        </w:rPr>
        <w:t>livtemplates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tpl</w:t>
      </w:r>
      <w:proofErr w:type="spellEnd"/>
      <w:r>
        <w:rPr>
          <w:rFonts w:hint="eastAsia"/>
          <w:sz w:val="22"/>
          <w:szCs w:val="22"/>
        </w:rPr>
        <w:t>下目录说明</w:t>
      </w:r>
    </w:p>
    <w:p w14:paraId="743FF9F4" w14:textId="77777777" w:rsidR="00106FAE" w:rsidRPr="00A515FC" w:rsidRDefault="00106FAE" w:rsidP="00106FAE">
      <w:pPr>
        <w:pStyle w:val="a9"/>
        <w:numPr>
          <w:ilvl w:val="0"/>
          <w:numId w:val="38"/>
        </w:numPr>
        <w:ind w:firstLineChars="0"/>
        <w:rPr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 xml:space="preserve">lib </w:t>
      </w:r>
      <w:r w:rsidRPr="008C2C85"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资源</w:t>
      </w:r>
      <w:r w:rsidRPr="008C2C85">
        <w:rPr>
          <w:rFonts w:hint="eastAsia"/>
          <w:sz w:val="22"/>
          <w:szCs w:val="22"/>
        </w:rPr>
        <w:t>文件</w:t>
      </w:r>
      <w:r>
        <w:rPr>
          <w:rFonts w:hint="eastAsia"/>
          <w:sz w:val="22"/>
          <w:szCs w:val="22"/>
        </w:rPr>
        <w:t>目录</w:t>
      </w:r>
      <w:r w:rsidRPr="008C2C85">
        <w:rPr>
          <w:rFonts w:hint="eastAsia"/>
          <w:sz w:val="22"/>
          <w:szCs w:val="22"/>
        </w:rPr>
        <w:t>)</w:t>
      </w:r>
    </w:p>
    <w:p w14:paraId="5565034B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proofErr w:type="spellStart"/>
      <w:r>
        <w:rPr>
          <w:rFonts w:hint="eastAsia"/>
          <w:color w:val="548DD4" w:themeColor="text2" w:themeTint="99"/>
          <w:sz w:val="22"/>
          <w:szCs w:val="22"/>
        </w:rPr>
        <w:t>css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公用</w:t>
      </w:r>
      <w:proofErr w:type="spellStart"/>
      <w:r>
        <w:rPr>
          <w:rFonts w:hint="eastAsia"/>
          <w:color w:val="548DD4" w:themeColor="text2" w:themeTint="99"/>
          <w:sz w:val="22"/>
          <w:szCs w:val="22"/>
        </w:rPr>
        <w:t>css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>的存放目录</w:t>
      </w:r>
    </w:p>
    <w:p w14:paraId="1F3C459D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>images</w:t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图片的存放目录</w:t>
      </w:r>
    </w:p>
    <w:p w14:paraId="66476B0E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proofErr w:type="spellStart"/>
      <w:r>
        <w:rPr>
          <w:rFonts w:hint="eastAsia"/>
          <w:color w:val="548DD4" w:themeColor="text2" w:themeTint="99"/>
          <w:sz w:val="22"/>
          <w:szCs w:val="22"/>
        </w:rPr>
        <w:t>js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proofErr w:type="spellStart"/>
      <w:r>
        <w:rPr>
          <w:rFonts w:hint="eastAsia"/>
          <w:color w:val="548DD4" w:themeColor="text2" w:themeTint="99"/>
          <w:sz w:val="22"/>
          <w:szCs w:val="22"/>
        </w:rPr>
        <w:t>js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>的存放目录</w:t>
      </w:r>
    </w:p>
    <w:p w14:paraId="5CE2DBD0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>head</w:t>
      </w:r>
      <w:r>
        <w:rPr>
          <w:color w:val="548DD4" w:themeColor="text2" w:themeTint="99"/>
          <w:sz w:val="22"/>
          <w:szCs w:val="22"/>
        </w:rPr>
        <w:tab/>
      </w:r>
      <w:r>
        <w:rPr>
          <w:color w:val="548DD4" w:themeColor="text2" w:themeTint="99"/>
          <w:sz w:val="22"/>
          <w:szCs w:val="22"/>
        </w:rPr>
        <w:tab/>
      </w:r>
      <w:r>
        <w:rPr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公用头部存放目录</w:t>
      </w:r>
    </w:p>
    <w:p w14:paraId="0617B1B4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>foot</w:t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公用底部存放目录</w:t>
      </w:r>
    </w:p>
    <w:p w14:paraId="5608F286" w14:textId="77777777" w:rsidR="00106FAE" w:rsidRPr="007F6B2D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</w:p>
    <w:p w14:paraId="304CD7FF" w14:textId="77777777" w:rsidR="00106FAE" w:rsidRDefault="00106FAE" w:rsidP="00106FAE">
      <w:pPr>
        <w:pStyle w:val="a9"/>
        <w:numPr>
          <w:ilvl w:val="0"/>
          <w:numId w:val="38"/>
        </w:numPr>
        <w:ind w:firstLineChars="0"/>
        <w:rPr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>news</w:t>
      </w:r>
      <w:r>
        <w:rPr>
          <w:rFonts w:hint="eastAsia"/>
          <w:sz w:val="22"/>
          <w:szCs w:val="22"/>
        </w:rPr>
        <w:t>（应用模块目录，已文稿为例）</w:t>
      </w:r>
      <w:r>
        <w:rPr>
          <w:rFonts w:hint="eastAsia"/>
          <w:sz w:val="22"/>
          <w:szCs w:val="22"/>
        </w:rPr>
        <w:t xml:space="preserve"> </w:t>
      </w:r>
    </w:p>
    <w:p w14:paraId="0F0718E6" w14:textId="77777777" w:rsidR="00106FAE" w:rsidRDefault="00106FAE" w:rsidP="00106FAE">
      <w:pPr>
        <w:pStyle w:val="a9"/>
        <w:ind w:left="1260" w:firstLineChars="0" w:firstLine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81943B4" wp14:editId="0FE828F8">
            <wp:extent cx="2747010" cy="2181417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18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D911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lastRenderedPageBreak/>
        <w:t>模块的文件都放在模块标识名</w:t>
      </w:r>
      <w:r>
        <w:rPr>
          <w:color w:val="548DD4" w:themeColor="text2" w:themeTint="99"/>
          <w:sz w:val="22"/>
          <w:szCs w:val="22"/>
        </w:rPr>
        <w:t>/</w:t>
      </w:r>
      <w:r>
        <w:rPr>
          <w:rFonts w:hint="eastAsia"/>
          <w:color w:val="548DD4" w:themeColor="text2" w:themeTint="99"/>
          <w:sz w:val="22"/>
          <w:szCs w:val="22"/>
        </w:rPr>
        <w:t>default</w:t>
      </w:r>
      <w:r>
        <w:rPr>
          <w:rFonts w:hint="eastAsia"/>
          <w:color w:val="548DD4" w:themeColor="text2" w:themeTint="99"/>
          <w:sz w:val="22"/>
          <w:szCs w:val="22"/>
        </w:rPr>
        <w:t>目录下</w:t>
      </w:r>
    </w:p>
    <w:p w14:paraId="6B5E2CC7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proofErr w:type="spellStart"/>
      <w:r>
        <w:rPr>
          <w:rFonts w:hint="eastAsia"/>
          <w:color w:val="548DD4" w:themeColor="text2" w:themeTint="99"/>
          <w:sz w:val="22"/>
          <w:szCs w:val="22"/>
        </w:rPr>
        <w:t>css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文稿应用自己的</w:t>
      </w:r>
      <w:proofErr w:type="spellStart"/>
      <w:r>
        <w:rPr>
          <w:rFonts w:hint="eastAsia"/>
          <w:color w:val="548DD4" w:themeColor="text2" w:themeTint="99"/>
          <w:sz w:val="22"/>
          <w:szCs w:val="22"/>
        </w:rPr>
        <w:t>css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>文件目录</w:t>
      </w:r>
    </w:p>
    <w:p w14:paraId="16E8B2B3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</w:p>
    <w:p w14:paraId="781C3FC9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proofErr w:type="spellStart"/>
      <w:r>
        <w:rPr>
          <w:rFonts w:hint="eastAsia"/>
          <w:color w:val="548DD4" w:themeColor="text2" w:themeTint="99"/>
          <w:sz w:val="22"/>
          <w:szCs w:val="22"/>
        </w:rPr>
        <w:t>list</w:t>
      </w:r>
      <w:r>
        <w:rPr>
          <w:color w:val="548DD4" w:themeColor="text2" w:themeTint="99"/>
          <w:sz w:val="22"/>
          <w:szCs w:val="22"/>
        </w:rPr>
        <w:t>.php</w:t>
      </w:r>
      <w:proofErr w:type="spellEnd"/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文稿应用的列表页文件（名称可随意）</w:t>
      </w:r>
    </w:p>
    <w:p w14:paraId="6EC7FC26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>unit</w:t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文稿应用中公用的单元模块目录</w:t>
      </w:r>
    </w:p>
    <w:p w14:paraId="09214102" w14:textId="77777777" w:rsidR="00106FAE" w:rsidRDefault="00106FAE" w:rsidP="00106FAE">
      <w:pPr>
        <w:pStyle w:val="a9"/>
        <w:ind w:left="1260" w:firstLineChars="0" w:firstLine="0"/>
        <w:rPr>
          <w:color w:val="548DD4" w:themeColor="text2" w:themeTint="99"/>
          <w:sz w:val="22"/>
          <w:szCs w:val="22"/>
        </w:rPr>
      </w:pPr>
      <w:r>
        <w:rPr>
          <w:rFonts w:hint="eastAsia"/>
          <w:color w:val="548DD4" w:themeColor="text2" w:themeTint="99"/>
          <w:sz w:val="22"/>
          <w:szCs w:val="22"/>
        </w:rPr>
        <w:t>setting</w:t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ab/>
      </w:r>
      <w:r>
        <w:rPr>
          <w:rFonts w:hint="eastAsia"/>
          <w:color w:val="548DD4" w:themeColor="text2" w:themeTint="99"/>
          <w:sz w:val="22"/>
          <w:szCs w:val="22"/>
        </w:rPr>
        <w:t>文稿应用中配置模块目录</w:t>
      </w:r>
    </w:p>
    <w:p w14:paraId="5BC79F4D" w14:textId="77777777" w:rsidR="00106FAE" w:rsidRPr="00A515FC" w:rsidRDefault="00106FAE" w:rsidP="00106FAE">
      <w:pPr>
        <w:pStyle w:val="a9"/>
        <w:ind w:left="1260" w:firstLineChars="0" w:firstLine="0"/>
        <w:rPr>
          <w:sz w:val="22"/>
          <w:szCs w:val="22"/>
        </w:rPr>
      </w:pPr>
      <w:r>
        <w:rPr>
          <w:color w:val="548DD4" w:themeColor="text2" w:themeTint="99"/>
          <w:sz w:val="22"/>
          <w:szCs w:val="22"/>
        </w:rPr>
        <w:tab/>
      </w:r>
    </w:p>
    <w:p w14:paraId="143721F2" w14:textId="77777777" w:rsidR="00106FAE" w:rsidRDefault="00106FAE" w:rsidP="00106FAE">
      <w:pPr>
        <w:rPr>
          <w:sz w:val="22"/>
          <w:szCs w:val="22"/>
        </w:rPr>
      </w:pPr>
    </w:p>
    <w:p w14:paraId="221DF3A5" w14:textId="77777777" w:rsidR="00106FAE" w:rsidRDefault="00106FAE" w:rsidP="00106FAE">
      <w:pPr>
        <w:rPr>
          <w:sz w:val="22"/>
          <w:szCs w:val="22"/>
        </w:rPr>
      </w:pPr>
    </w:p>
    <w:p w14:paraId="7218B34A" w14:textId="77777777" w:rsidR="00106FAE" w:rsidRPr="006B133D" w:rsidRDefault="00106FAE" w:rsidP="00106FAE">
      <w:pPr>
        <w:pStyle w:val="a9"/>
        <w:numPr>
          <w:ilvl w:val="0"/>
          <w:numId w:val="37"/>
        </w:numPr>
        <w:ind w:firstLineChars="0"/>
        <w:rPr>
          <w:b/>
          <w:sz w:val="22"/>
          <w:szCs w:val="22"/>
        </w:rPr>
      </w:pPr>
      <w:r w:rsidRPr="006B133D">
        <w:rPr>
          <w:b/>
          <w:sz w:val="22"/>
          <w:szCs w:val="22"/>
        </w:rPr>
        <w:t>M2O</w:t>
      </w:r>
      <w:r w:rsidRPr="006B133D">
        <w:rPr>
          <w:rFonts w:hint="eastAsia"/>
          <w:b/>
          <w:sz w:val="22"/>
          <w:szCs w:val="22"/>
        </w:rPr>
        <w:t>前端架构说明</w:t>
      </w:r>
    </w:p>
    <w:p w14:paraId="38A3207C" w14:textId="77777777" w:rsidR="00106FAE" w:rsidRDefault="00106FAE" w:rsidP="00106FAE">
      <w:pPr>
        <w:ind w:leftChars="300" w:left="720"/>
        <w:rPr>
          <w:sz w:val="22"/>
          <w:szCs w:val="22"/>
        </w:rPr>
      </w:pPr>
      <w:r>
        <w:rPr>
          <w:rFonts w:hint="eastAsia"/>
          <w:sz w:val="22"/>
          <w:szCs w:val="22"/>
        </w:rPr>
        <w:t>前端页面整体架构分为三级</w:t>
      </w:r>
    </w:p>
    <w:p w14:paraId="6521FF99" w14:textId="77777777" w:rsidR="00106FAE" w:rsidRDefault="00106FAE" w:rsidP="00106FAE">
      <w:pPr>
        <w:ind w:leftChars="300" w:left="720"/>
        <w:rPr>
          <w:sz w:val="22"/>
          <w:szCs w:val="22"/>
        </w:rPr>
      </w:pPr>
      <w:r>
        <w:rPr>
          <w:rFonts w:hint="eastAsia"/>
          <w:sz w:val="22"/>
          <w:szCs w:val="22"/>
        </w:rPr>
        <w:t>第一级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m2o</w:t>
      </w:r>
      <w:r>
        <w:rPr>
          <w:rFonts w:hint="eastAsia"/>
          <w:sz w:val="22"/>
          <w:szCs w:val="22"/>
        </w:rPr>
        <w:t>平台主页面</w:t>
      </w:r>
    </w:p>
    <w:p w14:paraId="64578684" w14:textId="77777777" w:rsidR="00106FAE" w:rsidRDefault="00106FAE" w:rsidP="00106FAE">
      <w:pPr>
        <w:ind w:leftChars="300" w:left="720"/>
        <w:rPr>
          <w:sz w:val="22"/>
          <w:szCs w:val="22"/>
        </w:rPr>
      </w:pPr>
      <w:r>
        <w:rPr>
          <w:rFonts w:hint="eastAsia"/>
          <w:sz w:val="22"/>
          <w:szCs w:val="22"/>
        </w:rPr>
        <w:t>第二级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有</w:t>
      </w:r>
      <w:r>
        <w:rPr>
          <w:rFonts w:hint="eastAsia"/>
          <w:sz w:val="22"/>
          <w:szCs w:val="22"/>
        </w:rPr>
        <w:t>id</w:t>
      </w:r>
      <w:r>
        <w:rPr>
          <w:rFonts w:hint="eastAsia"/>
          <w:sz w:val="22"/>
          <w:szCs w:val="22"/>
        </w:rPr>
        <w:t>为</w:t>
      </w:r>
      <w:proofErr w:type="spellStart"/>
      <w:r>
        <w:rPr>
          <w:rFonts w:hint="eastAsia"/>
          <w:sz w:val="22"/>
          <w:szCs w:val="22"/>
        </w:rPr>
        <w:t>mainwin</w:t>
      </w:r>
      <w:proofErr w:type="spellEnd"/>
      <w:r>
        <w:rPr>
          <w:rFonts w:hint="eastAsia"/>
          <w:sz w:val="22"/>
          <w:szCs w:val="22"/>
        </w:rPr>
        <w:t>的</w:t>
      </w:r>
      <w:proofErr w:type="spellStart"/>
      <w:r>
        <w:rPr>
          <w:rFonts w:hint="eastAsia"/>
          <w:sz w:val="22"/>
          <w:szCs w:val="22"/>
        </w:rPr>
        <w:t>iframe</w:t>
      </w:r>
      <w:proofErr w:type="spellEnd"/>
      <w:r>
        <w:rPr>
          <w:rFonts w:hint="eastAsia"/>
          <w:sz w:val="22"/>
          <w:szCs w:val="22"/>
        </w:rPr>
        <w:t>（用于加载应用模块主页）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>id</w:t>
      </w:r>
      <w:r>
        <w:rPr>
          <w:rFonts w:hint="eastAsia"/>
          <w:sz w:val="22"/>
          <w:szCs w:val="22"/>
        </w:rPr>
        <w:t>为</w:t>
      </w:r>
      <w:proofErr w:type="spellStart"/>
      <w:r>
        <w:rPr>
          <w:rFonts w:hint="eastAsia"/>
          <w:sz w:val="22"/>
          <w:szCs w:val="22"/>
        </w:rPr>
        <w:t>formwin</w:t>
      </w:r>
      <w:proofErr w:type="spellEnd"/>
      <w:r>
        <w:rPr>
          <w:rFonts w:hint="eastAsia"/>
          <w:sz w:val="22"/>
          <w:szCs w:val="22"/>
        </w:rPr>
        <w:t>的</w:t>
      </w:r>
      <w:proofErr w:type="spellStart"/>
      <w:r>
        <w:rPr>
          <w:rFonts w:hint="eastAsia"/>
          <w:sz w:val="22"/>
          <w:szCs w:val="22"/>
        </w:rPr>
        <w:t>iframe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（用于加载应用模块的表单页）</w:t>
      </w:r>
    </w:p>
    <w:p w14:paraId="0CD0726A" w14:textId="77777777" w:rsidR="00106FAE" w:rsidRDefault="00106FAE" w:rsidP="00106FAE">
      <w:pPr>
        <w:ind w:leftChars="300" w:left="720"/>
        <w:rPr>
          <w:sz w:val="22"/>
          <w:szCs w:val="22"/>
        </w:rPr>
      </w:pPr>
      <w:r>
        <w:rPr>
          <w:rFonts w:hint="eastAsia"/>
          <w:sz w:val="22"/>
          <w:szCs w:val="22"/>
        </w:rPr>
        <w:t>第三级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有</w:t>
      </w:r>
      <w:r>
        <w:rPr>
          <w:rFonts w:hint="eastAsia"/>
          <w:sz w:val="22"/>
          <w:szCs w:val="22"/>
        </w:rPr>
        <w:t>id</w:t>
      </w:r>
      <w:r>
        <w:rPr>
          <w:rFonts w:hint="eastAsia"/>
          <w:sz w:val="22"/>
          <w:szCs w:val="22"/>
        </w:rPr>
        <w:t>为</w:t>
      </w:r>
      <w:proofErr w:type="spellStart"/>
      <w:r>
        <w:rPr>
          <w:rFonts w:hint="eastAsia"/>
          <w:sz w:val="22"/>
          <w:szCs w:val="22"/>
        </w:rPr>
        <w:t>nodewin</w:t>
      </w:r>
      <w:proofErr w:type="spellEnd"/>
      <w:r>
        <w:rPr>
          <w:rFonts w:hint="eastAsia"/>
          <w:sz w:val="22"/>
          <w:szCs w:val="22"/>
        </w:rPr>
        <w:t>的</w:t>
      </w:r>
      <w:proofErr w:type="spellStart"/>
      <w:r>
        <w:rPr>
          <w:rFonts w:hint="eastAsia"/>
          <w:sz w:val="22"/>
          <w:szCs w:val="22"/>
        </w:rPr>
        <w:t>iframe</w:t>
      </w:r>
      <w:proofErr w:type="spellEnd"/>
      <w:r>
        <w:rPr>
          <w:rFonts w:hint="eastAsia"/>
          <w:sz w:val="22"/>
          <w:szCs w:val="22"/>
        </w:rPr>
        <w:t>（用于加载应用模块列表页），如下图所示：</w:t>
      </w:r>
    </w:p>
    <w:p w14:paraId="33C1F4AC" w14:textId="77777777" w:rsidR="00106FAE" w:rsidRDefault="00106FAE" w:rsidP="00106FAE">
      <w:pPr>
        <w:rPr>
          <w:sz w:val="22"/>
          <w:szCs w:val="22"/>
        </w:rPr>
      </w:pPr>
    </w:p>
    <w:p w14:paraId="32D42BC0" w14:textId="77777777" w:rsidR="00106FAE" w:rsidRDefault="00106FAE" w:rsidP="00106FAE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5AEDB302" wp14:editId="2658EA3D">
            <wp:extent cx="5633085" cy="4272782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484" cy="42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203F" w14:textId="3C1EFF07" w:rsidR="00106FAE" w:rsidRPr="00035E72" w:rsidRDefault="00106FAE" w:rsidP="00106FA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br/>
      </w:r>
      <w:r w:rsidRPr="00035E72">
        <w:rPr>
          <w:rFonts w:hint="eastAsia"/>
          <w:b/>
          <w:sz w:val="22"/>
          <w:szCs w:val="22"/>
        </w:rPr>
        <w:t>一级</w:t>
      </w:r>
      <w:r w:rsidRPr="00035E72">
        <w:rPr>
          <w:rFonts w:hint="eastAsia"/>
          <w:b/>
          <w:sz w:val="22"/>
          <w:szCs w:val="22"/>
        </w:rPr>
        <w:t>M2O</w:t>
      </w:r>
      <w:r>
        <w:rPr>
          <w:rFonts w:hint="eastAsia"/>
          <w:b/>
          <w:sz w:val="22"/>
          <w:szCs w:val="22"/>
        </w:rPr>
        <w:t>平台</w:t>
      </w:r>
      <w:r w:rsidRPr="00035E72">
        <w:rPr>
          <w:rFonts w:hint="eastAsia"/>
          <w:b/>
          <w:sz w:val="22"/>
          <w:szCs w:val="22"/>
        </w:rPr>
        <w:t>主页面</w:t>
      </w:r>
      <w:r w:rsidR="008D2573">
        <w:rPr>
          <w:b/>
          <w:sz w:val="22"/>
          <w:szCs w:val="22"/>
        </w:rPr>
        <w:br/>
      </w:r>
    </w:p>
    <w:p w14:paraId="43A4CCE8" w14:textId="77777777" w:rsidR="00106FAE" w:rsidRDefault="00106FAE" w:rsidP="00106FAE">
      <w:pPr>
        <w:jc w:val="center"/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lastRenderedPageBreak/>
        <w:drawing>
          <wp:inline distT="0" distB="0" distL="0" distR="0" wp14:anchorId="5571F603" wp14:editId="0FF7C4B5">
            <wp:extent cx="6054090" cy="360172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Pr="00147B1F">
        <w:rPr>
          <w:rFonts w:hint="eastAsia"/>
          <w:b/>
          <w:sz w:val="22"/>
          <w:szCs w:val="22"/>
        </w:rPr>
        <w:t>二级应用模块主页面</w:t>
      </w:r>
    </w:p>
    <w:p w14:paraId="2455A6B7" w14:textId="77777777" w:rsidR="00106FAE" w:rsidRDefault="00106FAE" w:rsidP="00106FAE">
      <w:pPr>
        <w:rPr>
          <w:sz w:val="22"/>
          <w:szCs w:val="22"/>
        </w:rPr>
      </w:pPr>
    </w:p>
    <w:p w14:paraId="04E98A6F" w14:textId="77777777" w:rsidR="00106FAE" w:rsidRDefault="00106FAE" w:rsidP="00106FAE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2F4211A5" wp14:editId="14ABC222">
            <wp:extent cx="6054090" cy="35407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7089" w14:textId="77777777" w:rsidR="00106FAE" w:rsidRPr="00A10534" w:rsidRDefault="00106FAE" w:rsidP="00106FA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br/>
      </w:r>
      <w:r w:rsidRPr="00A10534">
        <w:rPr>
          <w:rFonts w:hint="eastAsia"/>
          <w:b/>
          <w:sz w:val="22"/>
          <w:szCs w:val="22"/>
        </w:rPr>
        <w:t>二级应用模块表单页</w:t>
      </w:r>
    </w:p>
    <w:p w14:paraId="0A99F1B1" w14:textId="77777777" w:rsidR="00106FAE" w:rsidRDefault="00106FAE" w:rsidP="00106FAE">
      <w:pPr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lastRenderedPageBreak/>
        <w:drawing>
          <wp:inline distT="0" distB="0" distL="0" distR="0" wp14:anchorId="1C434801" wp14:editId="5C2E03F0">
            <wp:extent cx="5760720" cy="2743200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D670" w14:textId="77777777" w:rsidR="00106FAE" w:rsidRPr="00AB6887" w:rsidRDefault="00106FAE" w:rsidP="00106FAE">
      <w:pPr>
        <w:jc w:val="center"/>
        <w:rPr>
          <w:sz w:val="22"/>
          <w:szCs w:val="22"/>
        </w:rPr>
      </w:pPr>
      <w:r>
        <w:rPr>
          <w:sz w:val="22"/>
          <w:szCs w:val="22"/>
        </w:rPr>
        <w:br/>
      </w:r>
      <w:r w:rsidRPr="00AB6887">
        <w:rPr>
          <w:rFonts w:hint="eastAsia"/>
          <w:sz w:val="22"/>
          <w:szCs w:val="22"/>
        </w:rPr>
        <w:t>三级应用模块列表页</w:t>
      </w:r>
    </w:p>
    <w:p w14:paraId="160456F0" w14:textId="77777777" w:rsidR="00106FAE" w:rsidRDefault="00106FAE" w:rsidP="00106FAE">
      <w:pPr>
        <w:jc w:val="center"/>
        <w:rPr>
          <w:b/>
          <w:sz w:val="22"/>
          <w:szCs w:val="22"/>
        </w:rPr>
      </w:pPr>
    </w:p>
    <w:p w14:paraId="3F87FD45" w14:textId="77777777" w:rsidR="00106FAE" w:rsidRPr="00AB6887" w:rsidRDefault="00106FAE" w:rsidP="00106FAE">
      <w:pPr>
        <w:pStyle w:val="a9"/>
        <w:numPr>
          <w:ilvl w:val="0"/>
          <w:numId w:val="37"/>
        </w:numPr>
        <w:ind w:firstLineChars="0"/>
        <w:rPr>
          <w:b/>
          <w:sz w:val="22"/>
          <w:szCs w:val="22"/>
        </w:rPr>
      </w:pPr>
      <w:r w:rsidRPr="00AB6887">
        <w:rPr>
          <w:rFonts w:hint="eastAsia"/>
          <w:b/>
          <w:sz w:val="22"/>
          <w:szCs w:val="22"/>
        </w:rPr>
        <w:t>应用模块前端开发实践</w:t>
      </w:r>
    </w:p>
    <w:p w14:paraId="5F0C0FDD" w14:textId="77777777" w:rsidR="00106FAE" w:rsidRPr="00063A70" w:rsidRDefault="00106FAE" w:rsidP="00106FAE">
      <w:pPr>
        <w:ind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1</w:t>
      </w:r>
      <w:r w:rsidRPr="00063A70">
        <w:rPr>
          <w:rFonts w:hint="eastAsia"/>
          <w:sz w:val="22"/>
          <w:szCs w:val="22"/>
        </w:rPr>
        <w:t>、搭建</w:t>
      </w:r>
      <w:proofErr w:type="spellStart"/>
      <w:r w:rsidRPr="00063A70">
        <w:rPr>
          <w:rFonts w:hint="eastAsia"/>
          <w:sz w:val="22"/>
          <w:szCs w:val="22"/>
        </w:rPr>
        <w:t>php</w:t>
      </w:r>
      <w:proofErr w:type="spellEnd"/>
      <w:r w:rsidRPr="00063A70">
        <w:rPr>
          <w:rFonts w:hint="eastAsia"/>
          <w:sz w:val="22"/>
          <w:szCs w:val="22"/>
        </w:rPr>
        <w:t>页面语法规则：</w:t>
      </w:r>
    </w:p>
    <w:p w14:paraId="6CC97C48" w14:textId="77777777" w:rsidR="00106FAE" w:rsidRPr="00063A70" w:rsidRDefault="00106FAE" w:rsidP="00106FAE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ab/>
      </w:r>
      <w:r>
        <w:rPr>
          <w:rFonts w:hint="eastAsia"/>
          <w:b/>
          <w:sz w:val="22"/>
          <w:szCs w:val="22"/>
        </w:rPr>
        <w:tab/>
      </w:r>
      <w:r w:rsidRPr="00BD7A6B">
        <w:rPr>
          <w:sz w:val="22"/>
          <w:szCs w:val="22"/>
        </w:rPr>
        <w:t>1</w:t>
      </w:r>
      <w:r w:rsidRPr="00BD7A6B">
        <w:rPr>
          <w:rFonts w:hint="eastAsia"/>
          <w:sz w:val="22"/>
          <w:szCs w:val="22"/>
        </w:rPr>
        <w:t>）</w:t>
      </w:r>
      <w:r>
        <w:rPr>
          <w:rFonts w:hint="eastAsia"/>
          <w:b/>
          <w:sz w:val="22"/>
          <w:szCs w:val="22"/>
        </w:rPr>
        <w:t>、</w:t>
      </w:r>
      <w:r w:rsidRPr="00063A70">
        <w:rPr>
          <w:rFonts w:hint="eastAsia"/>
          <w:sz w:val="22"/>
          <w:szCs w:val="22"/>
        </w:rPr>
        <w:t>{</w:t>
      </w:r>
      <w:proofErr w:type="spellStart"/>
      <w:r w:rsidRPr="00063A70">
        <w:rPr>
          <w:rFonts w:hint="eastAsia"/>
          <w:sz w:val="22"/>
          <w:szCs w:val="22"/>
        </w:rPr>
        <w:t>template</w:t>
      </w:r>
      <w:r w:rsidRPr="00063A70">
        <w:rPr>
          <w:sz w:val="22"/>
          <w:szCs w:val="22"/>
        </w:rPr>
        <w:t>:head</w:t>
      </w:r>
      <w:proofErr w:type="spellEnd"/>
      <w:r w:rsidRPr="00063A70">
        <w:rPr>
          <w:rFonts w:hint="eastAsia"/>
          <w:sz w:val="22"/>
          <w:szCs w:val="22"/>
        </w:rPr>
        <w:t>}</w:t>
      </w:r>
      <w:r w:rsidRPr="00063A70">
        <w:rPr>
          <w:sz w:val="22"/>
          <w:szCs w:val="22"/>
        </w:rPr>
        <w:tab/>
        <w:t xml:space="preserve"> </w:t>
      </w:r>
    </w:p>
    <w:p w14:paraId="08B1BEAF" w14:textId="77777777" w:rsidR="00106FAE" w:rsidRPr="00063A70" w:rsidRDefault="00106FAE" w:rsidP="00106FAE">
      <w:pPr>
        <w:ind w:left="84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引入上面提到的</w:t>
      </w:r>
      <w:r w:rsidRPr="00063A70">
        <w:rPr>
          <w:rFonts w:hint="eastAsia"/>
          <w:sz w:val="22"/>
          <w:szCs w:val="22"/>
        </w:rPr>
        <w:t>lib</w:t>
      </w:r>
      <w:r w:rsidRPr="00063A70">
        <w:rPr>
          <w:sz w:val="22"/>
          <w:szCs w:val="22"/>
        </w:rPr>
        <w:t>/head</w:t>
      </w:r>
      <w:r w:rsidRPr="00063A70">
        <w:rPr>
          <w:rFonts w:hint="eastAsia"/>
          <w:sz w:val="22"/>
          <w:szCs w:val="22"/>
        </w:rPr>
        <w:t>目录下的</w:t>
      </w:r>
      <w:proofErr w:type="spellStart"/>
      <w:r w:rsidRPr="00063A70">
        <w:rPr>
          <w:rFonts w:hint="eastAsia"/>
          <w:sz w:val="22"/>
          <w:szCs w:val="22"/>
        </w:rPr>
        <w:t>head</w:t>
      </w:r>
      <w:r w:rsidRPr="00063A70">
        <w:rPr>
          <w:sz w:val="22"/>
          <w:szCs w:val="22"/>
        </w:rPr>
        <w:t>.php</w:t>
      </w:r>
      <w:proofErr w:type="spellEnd"/>
    </w:p>
    <w:p w14:paraId="25ED020A" w14:textId="77777777" w:rsidR="00106FAE" w:rsidRPr="00063A70" w:rsidRDefault="00106FAE" w:rsidP="00106FAE">
      <w:pPr>
        <w:ind w:left="42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2</w:t>
      </w:r>
      <w:r w:rsidRPr="00063A70">
        <w:rPr>
          <w:rFonts w:hint="eastAsia"/>
          <w:sz w:val="22"/>
          <w:szCs w:val="22"/>
        </w:rPr>
        <w:t>）、</w:t>
      </w:r>
      <w:r w:rsidRPr="00063A70">
        <w:rPr>
          <w:sz w:val="22"/>
          <w:szCs w:val="22"/>
        </w:rPr>
        <w:t>{</w:t>
      </w:r>
      <w:proofErr w:type="spellStart"/>
      <w:r w:rsidRPr="00063A70">
        <w:rPr>
          <w:sz w:val="22"/>
          <w:szCs w:val="22"/>
        </w:rPr>
        <w:t>template:foot</w:t>
      </w:r>
      <w:proofErr w:type="spellEnd"/>
      <w:r w:rsidRPr="00063A70">
        <w:rPr>
          <w:sz w:val="22"/>
          <w:szCs w:val="22"/>
        </w:rPr>
        <w:t xml:space="preserve">}  </w:t>
      </w:r>
    </w:p>
    <w:p w14:paraId="1073F188" w14:textId="77777777" w:rsidR="00106FAE" w:rsidRPr="00063A70" w:rsidRDefault="00106FAE" w:rsidP="00106FAE">
      <w:pPr>
        <w:ind w:left="84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引入上面提到的</w:t>
      </w:r>
      <w:r w:rsidRPr="00063A70">
        <w:rPr>
          <w:rFonts w:hint="eastAsia"/>
          <w:sz w:val="22"/>
          <w:szCs w:val="22"/>
        </w:rPr>
        <w:t>lib</w:t>
      </w:r>
      <w:r w:rsidRPr="00063A70">
        <w:rPr>
          <w:sz w:val="22"/>
          <w:szCs w:val="22"/>
        </w:rPr>
        <w:t>/foot</w:t>
      </w:r>
      <w:r w:rsidRPr="00063A70">
        <w:rPr>
          <w:rFonts w:hint="eastAsia"/>
          <w:sz w:val="22"/>
          <w:szCs w:val="22"/>
        </w:rPr>
        <w:t>目录下的</w:t>
      </w:r>
      <w:proofErr w:type="spellStart"/>
      <w:r w:rsidRPr="00063A70">
        <w:rPr>
          <w:rFonts w:hint="eastAsia"/>
          <w:sz w:val="22"/>
          <w:szCs w:val="22"/>
        </w:rPr>
        <w:t>foot</w:t>
      </w:r>
      <w:r w:rsidRPr="00063A70">
        <w:rPr>
          <w:sz w:val="22"/>
          <w:szCs w:val="22"/>
        </w:rPr>
        <w:t>.php</w:t>
      </w:r>
      <w:proofErr w:type="spellEnd"/>
    </w:p>
    <w:p w14:paraId="4B05B537" w14:textId="77777777" w:rsidR="00106FAE" w:rsidRPr="00063A70" w:rsidRDefault="00106FAE" w:rsidP="00106FAE">
      <w:pPr>
        <w:ind w:left="42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3</w:t>
      </w:r>
      <w:r w:rsidRPr="00063A70">
        <w:rPr>
          <w:rFonts w:hint="eastAsia"/>
          <w:sz w:val="22"/>
          <w:szCs w:val="22"/>
        </w:rPr>
        <w:t>）、</w:t>
      </w:r>
      <w:r w:rsidRPr="00063A70">
        <w:rPr>
          <w:sz w:val="22"/>
          <w:szCs w:val="22"/>
        </w:rPr>
        <w:t>{</w:t>
      </w:r>
      <w:proofErr w:type="spellStart"/>
      <w:r w:rsidRPr="00063A70">
        <w:rPr>
          <w:sz w:val="22"/>
          <w:szCs w:val="22"/>
        </w:rPr>
        <w:t>css</w:t>
      </w:r>
      <w:proofErr w:type="spellEnd"/>
      <w:r w:rsidRPr="00063A70">
        <w:rPr>
          <w:sz w:val="22"/>
          <w:szCs w:val="22"/>
        </w:rPr>
        <w:t xml:space="preserve">:} </w:t>
      </w:r>
    </w:p>
    <w:p w14:paraId="3505CB69" w14:textId="77777777" w:rsidR="00106FAE" w:rsidRPr="00063A70" w:rsidRDefault="00106FAE" w:rsidP="00106FAE">
      <w:pPr>
        <w:ind w:left="126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引入</w:t>
      </w:r>
      <w:proofErr w:type="spellStart"/>
      <w:r w:rsidRPr="00063A70">
        <w:rPr>
          <w:rFonts w:hint="eastAsia"/>
          <w:sz w:val="22"/>
          <w:szCs w:val="22"/>
        </w:rPr>
        <w:t>css</w:t>
      </w:r>
      <w:proofErr w:type="spellEnd"/>
      <w:r w:rsidRPr="00063A70">
        <w:rPr>
          <w:rFonts w:hint="eastAsia"/>
          <w:sz w:val="22"/>
          <w:szCs w:val="22"/>
        </w:rPr>
        <w:t>文件规则：首先会查找当前应用模块的</w:t>
      </w:r>
      <w:proofErr w:type="spellStart"/>
      <w:r w:rsidRPr="00063A70">
        <w:rPr>
          <w:rFonts w:hint="eastAsia"/>
          <w:sz w:val="22"/>
          <w:szCs w:val="22"/>
        </w:rPr>
        <w:t>css</w:t>
      </w:r>
      <w:proofErr w:type="spellEnd"/>
      <w:r w:rsidRPr="00063A70">
        <w:rPr>
          <w:rFonts w:hint="eastAsia"/>
          <w:sz w:val="22"/>
          <w:szCs w:val="22"/>
        </w:rPr>
        <w:t>目录下的</w:t>
      </w:r>
      <w:proofErr w:type="spellStart"/>
      <w:r w:rsidRPr="00063A70">
        <w:rPr>
          <w:rFonts w:hint="eastAsia"/>
          <w:sz w:val="22"/>
          <w:szCs w:val="22"/>
        </w:rPr>
        <w:t>css</w:t>
      </w:r>
      <w:proofErr w:type="spellEnd"/>
      <w:r w:rsidRPr="00063A70">
        <w:rPr>
          <w:rFonts w:hint="eastAsia"/>
          <w:sz w:val="22"/>
          <w:szCs w:val="22"/>
        </w:rPr>
        <w:t>文件，如果查找不到会到</w:t>
      </w:r>
      <w:r w:rsidRPr="00063A70">
        <w:rPr>
          <w:rFonts w:hint="eastAsia"/>
          <w:sz w:val="22"/>
          <w:szCs w:val="22"/>
        </w:rPr>
        <w:t>lib</w:t>
      </w:r>
      <w:r w:rsidRPr="00063A70">
        <w:rPr>
          <w:rFonts w:hint="eastAsia"/>
          <w:sz w:val="22"/>
          <w:szCs w:val="22"/>
        </w:rPr>
        <w:t>的</w:t>
      </w:r>
      <w:proofErr w:type="spellStart"/>
      <w:r w:rsidRPr="00063A70">
        <w:rPr>
          <w:rFonts w:hint="eastAsia"/>
          <w:sz w:val="22"/>
          <w:szCs w:val="22"/>
        </w:rPr>
        <w:t>css</w:t>
      </w:r>
      <w:proofErr w:type="spellEnd"/>
      <w:r w:rsidRPr="00063A70">
        <w:rPr>
          <w:rFonts w:hint="eastAsia"/>
          <w:sz w:val="22"/>
          <w:szCs w:val="22"/>
        </w:rPr>
        <w:t>目录去查找；</w:t>
      </w:r>
    </w:p>
    <w:p w14:paraId="3A59391C" w14:textId="77777777" w:rsidR="00106FAE" w:rsidRPr="00063A70" w:rsidRDefault="00106FAE" w:rsidP="00106FAE">
      <w:pPr>
        <w:ind w:left="84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使用方法：</w:t>
      </w:r>
      <w:r w:rsidRPr="00063A70">
        <w:rPr>
          <w:rFonts w:hint="eastAsia"/>
          <w:sz w:val="22"/>
          <w:szCs w:val="22"/>
        </w:rPr>
        <w:t>{</w:t>
      </w:r>
      <w:proofErr w:type="spellStart"/>
      <w:r w:rsidRPr="00063A70">
        <w:rPr>
          <w:rFonts w:hint="eastAsia"/>
          <w:sz w:val="22"/>
          <w:szCs w:val="22"/>
        </w:rPr>
        <w:t>css</w:t>
      </w:r>
      <w:r w:rsidRPr="00063A70">
        <w:rPr>
          <w:sz w:val="22"/>
          <w:szCs w:val="22"/>
        </w:rPr>
        <w:t>:new_form</w:t>
      </w:r>
      <w:proofErr w:type="spellEnd"/>
      <w:r w:rsidRPr="00063A70">
        <w:rPr>
          <w:rFonts w:hint="eastAsia"/>
          <w:sz w:val="22"/>
          <w:szCs w:val="22"/>
        </w:rPr>
        <w:t xml:space="preserve">} </w:t>
      </w:r>
      <w:r w:rsidRPr="00063A70">
        <w:rPr>
          <w:rFonts w:hint="eastAsia"/>
          <w:sz w:val="22"/>
          <w:szCs w:val="22"/>
        </w:rPr>
        <w:t>引用应用模块自己的</w:t>
      </w:r>
      <w:r w:rsidRPr="00063A70">
        <w:rPr>
          <w:sz w:val="22"/>
          <w:szCs w:val="22"/>
        </w:rPr>
        <w:t>new_form.css</w:t>
      </w:r>
    </w:p>
    <w:p w14:paraId="0BF0C955" w14:textId="77777777" w:rsidR="00106FAE" w:rsidRPr="00063A70" w:rsidRDefault="00106FAE" w:rsidP="00106FA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  </w:t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  <w:t xml:space="preserve"> </w:t>
      </w:r>
      <w:r>
        <w:rPr>
          <w:rFonts w:hint="eastAsia"/>
          <w:sz w:val="22"/>
          <w:szCs w:val="22"/>
        </w:rPr>
        <w:tab/>
        <w:t xml:space="preserve">  </w:t>
      </w:r>
      <w:r w:rsidRPr="00063A70">
        <w:rPr>
          <w:rFonts w:hint="eastAsia"/>
          <w:sz w:val="22"/>
          <w:szCs w:val="22"/>
        </w:rPr>
        <w:t>{css</w:t>
      </w:r>
      <w:r w:rsidRPr="00063A70">
        <w:rPr>
          <w:sz w:val="22"/>
          <w:szCs w:val="22"/>
        </w:rPr>
        <w:t>:2013/list</w:t>
      </w:r>
      <w:r w:rsidRPr="00063A70">
        <w:rPr>
          <w:rFonts w:hint="eastAsia"/>
          <w:sz w:val="22"/>
          <w:szCs w:val="22"/>
        </w:rPr>
        <w:t>}</w:t>
      </w:r>
      <w:r w:rsidRPr="00063A70">
        <w:rPr>
          <w:sz w:val="22"/>
          <w:szCs w:val="22"/>
        </w:rPr>
        <w:t xml:space="preserve"> </w:t>
      </w:r>
      <w:r w:rsidRPr="00063A70">
        <w:rPr>
          <w:rFonts w:hint="eastAsia"/>
          <w:sz w:val="22"/>
          <w:szCs w:val="22"/>
        </w:rPr>
        <w:t>引用公用的</w:t>
      </w:r>
      <w:r w:rsidRPr="00063A70">
        <w:rPr>
          <w:sz w:val="22"/>
          <w:szCs w:val="22"/>
        </w:rPr>
        <w:t>lib/</w:t>
      </w:r>
      <w:proofErr w:type="spellStart"/>
      <w:r w:rsidRPr="00063A70">
        <w:rPr>
          <w:sz w:val="22"/>
          <w:szCs w:val="22"/>
        </w:rPr>
        <w:t>css</w:t>
      </w:r>
      <w:proofErr w:type="spellEnd"/>
      <w:r w:rsidRPr="00063A70">
        <w:rPr>
          <w:sz w:val="22"/>
          <w:szCs w:val="22"/>
        </w:rPr>
        <w:t>/2013</w:t>
      </w:r>
      <w:r w:rsidRPr="00063A70">
        <w:rPr>
          <w:rFonts w:hint="eastAsia"/>
          <w:sz w:val="22"/>
          <w:szCs w:val="22"/>
        </w:rPr>
        <w:t>目录下的</w:t>
      </w:r>
      <w:r w:rsidRPr="00063A70">
        <w:rPr>
          <w:rFonts w:hint="eastAsia"/>
          <w:sz w:val="22"/>
          <w:szCs w:val="22"/>
        </w:rPr>
        <w:t>list</w:t>
      </w:r>
      <w:r w:rsidRPr="00063A70">
        <w:rPr>
          <w:sz w:val="22"/>
          <w:szCs w:val="22"/>
        </w:rPr>
        <w:t>.css</w:t>
      </w:r>
    </w:p>
    <w:p w14:paraId="2F687368" w14:textId="77777777" w:rsidR="00106FAE" w:rsidRPr="00063A70" w:rsidRDefault="00106FAE" w:rsidP="00106FAE">
      <w:pPr>
        <w:ind w:left="42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4</w:t>
      </w:r>
      <w:r w:rsidRPr="00063A70">
        <w:rPr>
          <w:rFonts w:hint="eastAsia"/>
          <w:sz w:val="22"/>
          <w:szCs w:val="22"/>
        </w:rPr>
        <w:t>）、</w:t>
      </w:r>
      <w:r w:rsidRPr="00063A70">
        <w:rPr>
          <w:sz w:val="22"/>
          <w:szCs w:val="22"/>
        </w:rPr>
        <w:t>{</w:t>
      </w:r>
      <w:proofErr w:type="spellStart"/>
      <w:r w:rsidRPr="00063A70">
        <w:rPr>
          <w:sz w:val="22"/>
          <w:szCs w:val="22"/>
        </w:rPr>
        <w:t>js</w:t>
      </w:r>
      <w:proofErr w:type="spellEnd"/>
      <w:r w:rsidRPr="00063A70">
        <w:rPr>
          <w:sz w:val="22"/>
          <w:szCs w:val="22"/>
        </w:rPr>
        <w:t>:}</w:t>
      </w:r>
    </w:p>
    <w:p w14:paraId="55203918" w14:textId="77777777" w:rsidR="00106FAE" w:rsidRPr="00063A70" w:rsidRDefault="00106FAE" w:rsidP="00106FAE">
      <w:pPr>
        <w:ind w:left="84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使用方法：</w:t>
      </w:r>
      <w:r w:rsidRPr="00063A70">
        <w:rPr>
          <w:rFonts w:hint="eastAsia"/>
          <w:sz w:val="22"/>
          <w:szCs w:val="22"/>
        </w:rPr>
        <w:t>{</w:t>
      </w:r>
      <w:proofErr w:type="spellStart"/>
      <w:r w:rsidRPr="00063A70">
        <w:rPr>
          <w:rFonts w:hint="eastAsia"/>
          <w:sz w:val="22"/>
          <w:szCs w:val="22"/>
        </w:rPr>
        <w:t>js</w:t>
      </w:r>
      <w:r w:rsidRPr="00063A70">
        <w:rPr>
          <w:sz w:val="22"/>
          <w:szCs w:val="22"/>
        </w:rPr>
        <w:t>:</w:t>
      </w:r>
      <w:r w:rsidRPr="00063A70">
        <w:rPr>
          <w:rFonts w:hint="eastAsia"/>
          <w:sz w:val="22"/>
          <w:szCs w:val="22"/>
        </w:rPr>
        <w:t>news</w:t>
      </w:r>
      <w:proofErr w:type="spellEnd"/>
      <w:r w:rsidRPr="00063A70">
        <w:rPr>
          <w:sz w:val="22"/>
          <w:szCs w:val="22"/>
        </w:rPr>
        <w:t>/</w:t>
      </w:r>
      <w:proofErr w:type="spellStart"/>
      <w:r w:rsidRPr="00063A70">
        <w:rPr>
          <w:rFonts w:hint="eastAsia"/>
          <w:sz w:val="22"/>
          <w:szCs w:val="22"/>
        </w:rPr>
        <w:t>news</w:t>
      </w:r>
      <w:r w:rsidRPr="00063A70">
        <w:rPr>
          <w:sz w:val="22"/>
          <w:szCs w:val="22"/>
        </w:rPr>
        <w:t>_form</w:t>
      </w:r>
      <w:proofErr w:type="spellEnd"/>
      <w:r w:rsidRPr="00063A70">
        <w:rPr>
          <w:rFonts w:hint="eastAsia"/>
          <w:sz w:val="22"/>
          <w:szCs w:val="22"/>
        </w:rPr>
        <w:t xml:space="preserve">} </w:t>
      </w:r>
      <w:r w:rsidRPr="00063A70">
        <w:rPr>
          <w:rFonts w:hint="eastAsia"/>
          <w:sz w:val="22"/>
          <w:szCs w:val="22"/>
        </w:rPr>
        <w:t>引用</w:t>
      </w:r>
      <w:r w:rsidRPr="00063A70">
        <w:rPr>
          <w:rFonts w:hint="eastAsia"/>
          <w:sz w:val="22"/>
          <w:szCs w:val="22"/>
        </w:rPr>
        <w:t>lib</w:t>
      </w:r>
      <w:r w:rsidRPr="00063A70">
        <w:rPr>
          <w:sz w:val="22"/>
          <w:szCs w:val="22"/>
        </w:rPr>
        <w:t>/</w:t>
      </w:r>
      <w:proofErr w:type="spellStart"/>
      <w:r w:rsidRPr="00063A70">
        <w:rPr>
          <w:sz w:val="22"/>
          <w:szCs w:val="22"/>
        </w:rPr>
        <w:t>js</w:t>
      </w:r>
      <w:proofErr w:type="spellEnd"/>
      <w:r w:rsidRPr="00063A70">
        <w:rPr>
          <w:sz w:val="22"/>
          <w:szCs w:val="22"/>
        </w:rPr>
        <w:t>/news</w:t>
      </w:r>
      <w:r w:rsidRPr="00063A70">
        <w:rPr>
          <w:rFonts w:hint="eastAsia"/>
          <w:sz w:val="22"/>
          <w:szCs w:val="22"/>
        </w:rPr>
        <w:t>目录下的</w:t>
      </w:r>
      <w:r w:rsidRPr="00063A70">
        <w:rPr>
          <w:rFonts w:hint="eastAsia"/>
          <w:sz w:val="22"/>
          <w:szCs w:val="22"/>
        </w:rPr>
        <w:t>news</w:t>
      </w:r>
      <w:r w:rsidRPr="00063A70">
        <w:rPr>
          <w:sz w:val="22"/>
          <w:szCs w:val="22"/>
        </w:rPr>
        <w:t>_form.js</w:t>
      </w:r>
    </w:p>
    <w:p w14:paraId="503B1F2A" w14:textId="77777777" w:rsidR="00106FAE" w:rsidRPr="00063A70" w:rsidRDefault="00106FAE" w:rsidP="00106FAE">
      <w:pPr>
        <w:ind w:left="42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5</w:t>
      </w:r>
      <w:r w:rsidRPr="00063A70">
        <w:rPr>
          <w:rFonts w:hint="eastAsia"/>
          <w:sz w:val="22"/>
          <w:szCs w:val="22"/>
        </w:rPr>
        <w:t>）、</w:t>
      </w:r>
      <w:r w:rsidRPr="00063A70">
        <w:rPr>
          <w:sz w:val="22"/>
          <w:szCs w:val="22"/>
        </w:rPr>
        <w:t>{code}</w:t>
      </w:r>
      <w:r w:rsidRPr="00063A70">
        <w:rPr>
          <w:rFonts w:hint="eastAsia"/>
          <w:sz w:val="22"/>
          <w:szCs w:val="22"/>
        </w:rPr>
        <w:t>{</w:t>
      </w:r>
      <w:r w:rsidRPr="00063A70">
        <w:rPr>
          <w:sz w:val="22"/>
          <w:szCs w:val="22"/>
        </w:rPr>
        <w:t>/code</w:t>
      </w:r>
      <w:r w:rsidRPr="00063A70">
        <w:rPr>
          <w:rFonts w:hint="eastAsia"/>
          <w:sz w:val="22"/>
          <w:szCs w:val="22"/>
        </w:rPr>
        <w:t>}</w:t>
      </w:r>
    </w:p>
    <w:p w14:paraId="0727791C" w14:textId="77777777" w:rsidR="00106FAE" w:rsidRPr="00063A70" w:rsidRDefault="00106FAE" w:rsidP="00106FAE">
      <w:pPr>
        <w:ind w:left="84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一些简单的</w:t>
      </w:r>
      <w:proofErr w:type="spellStart"/>
      <w:r w:rsidRPr="00063A70">
        <w:rPr>
          <w:rFonts w:hint="eastAsia"/>
          <w:sz w:val="22"/>
          <w:szCs w:val="22"/>
        </w:rPr>
        <w:t>php</w:t>
      </w:r>
      <w:proofErr w:type="spellEnd"/>
      <w:r w:rsidRPr="00063A70">
        <w:rPr>
          <w:rFonts w:hint="eastAsia"/>
          <w:sz w:val="22"/>
          <w:szCs w:val="22"/>
        </w:rPr>
        <w:t>的语句在这个里面来写</w:t>
      </w:r>
      <w:r w:rsidRPr="00063A70">
        <w:rPr>
          <w:sz w:val="22"/>
          <w:szCs w:val="22"/>
        </w:rPr>
        <w:t>,</w:t>
      </w:r>
      <w:r w:rsidRPr="00063A70">
        <w:rPr>
          <w:rFonts w:hint="eastAsia"/>
          <w:sz w:val="22"/>
          <w:szCs w:val="22"/>
        </w:rPr>
        <w:t>等同于</w:t>
      </w:r>
      <w:r w:rsidRPr="00063A70">
        <w:rPr>
          <w:sz w:val="22"/>
          <w:szCs w:val="22"/>
        </w:rPr>
        <w:t>&lt;?</w:t>
      </w:r>
      <w:proofErr w:type="spellStart"/>
      <w:proofErr w:type="gramStart"/>
      <w:r w:rsidRPr="00063A70">
        <w:rPr>
          <w:sz w:val="22"/>
          <w:szCs w:val="22"/>
        </w:rPr>
        <w:t>php</w:t>
      </w:r>
      <w:proofErr w:type="spellEnd"/>
      <w:proofErr w:type="gramEnd"/>
      <w:r w:rsidRPr="00063A70">
        <w:rPr>
          <w:sz w:val="22"/>
          <w:szCs w:val="22"/>
        </w:rPr>
        <w:t xml:space="preserve">  ?&gt;</w:t>
      </w:r>
    </w:p>
    <w:p w14:paraId="105DDB66" w14:textId="77777777" w:rsidR="00106FAE" w:rsidRPr="00063A70" w:rsidRDefault="00106FAE" w:rsidP="00106FAE">
      <w:pPr>
        <w:ind w:left="420" w:firstLine="420"/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>6</w:t>
      </w:r>
      <w:r w:rsidRPr="00063A70">
        <w:rPr>
          <w:rFonts w:hint="eastAsia"/>
          <w:sz w:val="22"/>
          <w:szCs w:val="22"/>
        </w:rPr>
        <w:t>）、</w:t>
      </w:r>
      <w:r w:rsidRPr="00063A70">
        <w:rPr>
          <w:rFonts w:hint="eastAsia"/>
          <w:sz w:val="22"/>
          <w:szCs w:val="22"/>
        </w:rPr>
        <w:t>{</w:t>
      </w:r>
      <w:r w:rsidRPr="00063A70">
        <w:rPr>
          <w:sz w:val="22"/>
          <w:szCs w:val="22"/>
        </w:rPr>
        <w:t>$</w:t>
      </w:r>
      <w:r w:rsidRPr="00063A70">
        <w:rPr>
          <w:rFonts w:hint="eastAsia"/>
          <w:sz w:val="22"/>
          <w:szCs w:val="22"/>
        </w:rPr>
        <w:t>变量</w:t>
      </w:r>
      <w:r w:rsidRPr="00063A70">
        <w:rPr>
          <w:rFonts w:hint="eastAsia"/>
          <w:sz w:val="22"/>
          <w:szCs w:val="22"/>
        </w:rPr>
        <w:t>}</w:t>
      </w:r>
    </w:p>
    <w:p w14:paraId="7BB6A2AE" w14:textId="77777777" w:rsidR="00106FAE" w:rsidRPr="00063A70" w:rsidRDefault="00106FAE" w:rsidP="00106FAE">
      <w:pPr>
        <w:ind w:left="840" w:firstLine="420"/>
        <w:rPr>
          <w:sz w:val="22"/>
          <w:szCs w:val="22"/>
        </w:rPr>
      </w:pPr>
      <w:proofErr w:type="spellStart"/>
      <w:r w:rsidRPr="00063A70">
        <w:rPr>
          <w:sz w:val="22"/>
          <w:szCs w:val="22"/>
        </w:rPr>
        <w:t>php</w:t>
      </w:r>
      <w:proofErr w:type="spellEnd"/>
      <w:r w:rsidRPr="00063A70">
        <w:rPr>
          <w:rFonts w:hint="eastAsia"/>
          <w:sz w:val="22"/>
          <w:szCs w:val="22"/>
        </w:rPr>
        <w:t>模版中输出变量值等同于</w:t>
      </w:r>
      <w:r w:rsidRPr="00063A70">
        <w:rPr>
          <w:sz w:val="22"/>
          <w:szCs w:val="22"/>
        </w:rPr>
        <w:t>&lt;?</w:t>
      </w:r>
      <w:proofErr w:type="spellStart"/>
      <w:r w:rsidRPr="00063A70">
        <w:rPr>
          <w:sz w:val="22"/>
          <w:szCs w:val="22"/>
        </w:rPr>
        <w:t>php</w:t>
      </w:r>
      <w:proofErr w:type="spellEnd"/>
      <w:r w:rsidRPr="00063A70">
        <w:rPr>
          <w:sz w:val="22"/>
          <w:szCs w:val="22"/>
        </w:rPr>
        <w:t xml:space="preserve"> echo $</w:t>
      </w:r>
      <w:r w:rsidRPr="00063A70">
        <w:rPr>
          <w:rFonts w:hint="eastAsia"/>
          <w:sz w:val="22"/>
          <w:szCs w:val="22"/>
        </w:rPr>
        <w:t>变量值</w:t>
      </w:r>
      <w:r w:rsidRPr="00063A70">
        <w:rPr>
          <w:rFonts w:hint="eastAsia"/>
          <w:sz w:val="22"/>
          <w:szCs w:val="22"/>
        </w:rPr>
        <w:t xml:space="preserve"> </w:t>
      </w:r>
      <w:r w:rsidRPr="00063A70">
        <w:rPr>
          <w:sz w:val="22"/>
          <w:szCs w:val="22"/>
        </w:rPr>
        <w:t>?&gt;</w:t>
      </w:r>
    </w:p>
    <w:p w14:paraId="288BEA1E" w14:textId="77777777" w:rsidR="00106FAE" w:rsidRPr="00063A70" w:rsidRDefault="00106FAE" w:rsidP="00106FAE">
      <w:pPr>
        <w:ind w:left="420" w:firstLine="420"/>
        <w:rPr>
          <w:sz w:val="22"/>
          <w:szCs w:val="22"/>
        </w:rPr>
      </w:pPr>
      <w:r w:rsidRPr="00063A70">
        <w:rPr>
          <w:sz w:val="22"/>
          <w:szCs w:val="22"/>
        </w:rPr>
        <w:t>7</w:t>
      </w:r>
      <w:r w:rsidRPr="00063A70">
        <w:rPr>
          <w:rFonts w:hint="eastAsia"/>
          <w:sz w:val="22"/>
          <w:szCs w:val="22"/>
        </w:rPr>
        <w:t>）、</w:t>
      </w:r>
      <w:r w:rsidRPr="00063A70">
        <w:rPr>
          <w:rFonts w:hint="eastAsia"/>
          <w:sz w:val="22"/>
          <w:szCs w:val="22"/>
        </w:rPr>
        <w:t>{</w:t>
      </w:r>
      <w:proofErr w:type="spellStart"/>
      <w:r w:rsidRPr="00063A70">
        <w:rPr>
          <w:sz w:val="22"/>
          <w:szCs w:val="22"/>
        </w:rPr>
        <w:t>foreach</w:t>
      </w:r>
      <w:proofErr w:type="spellEnd"/>
      <w:r w:rsidRPr="00063A70">
        <w:rPr>
          <w:rFonts w:hint="eastAsia"/>
          <w:sz w:val="22"/>
          <w:szCs w:val="22"/>
        </w:rPr>
        <w:t>}</w:t>
      </w:r>
      <w:r w:rsidRPr="00063A70">
        <w:rPr>
          <w:sz w:val="22"/>
          <w:szCs w:val="22"/>
        </w:rPr>
        <w:t>{/</w:t>
      </w:r>
      <w:proofErr w:type="spellStart"/>
      <w:r w:rsidRPr="00063A70">
        <w:rPr>
          <w:sz w:val="22"/>
          <w:szCs w:val="22"/>
        </w:rPr>
        <w:t>foreach</w:t>
      </w:r>
      <w:proofErr w:type="spellEnd"/>
      <w:r w:rsidRPr="00063A70">
        <w:rPr>
          <w:sz w:val="22"/>
          <w:szCs w:val="22"/>
        </w:rPr>
        <w:t>}</w:t>
      </w:r>
    </w:p>
    <w:p w14:paraId="1AA152F3" w14:textId="77777777" w:rsidR="00106FAE" w:rsidRPr="00063A70" w:rsidRDefault="00106FAE" w:rsidP="00106FAE">
      <w:pPr>
        <w:widowControl/>
        <w:autoSpaceDE w:val="0"/>
        <w:autoSpaceDN w:val="0"/>
        <w:adjustRightInd w:val="0"/>
        <w:ind w:left="840" w:firstLine="42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hint="eastAsia"/>
          <w:sz w:val="22"/>
          <w:szCs w:val="22"/>
        </w:rPr>
        <w:t>使用方法：</w:t>
      </w:r>
      <w:r w:rsidRPr="00063A70">
        <w:rPr>
          <w:sz w:val="22"/>
          <w:szCs w:val="22"/>
        </w:rPr>
        <w:br/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</w:t>
      </w:r>
      <w:proofErr w:type="spellStart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ul</w:t>
      </w:r>
      <w:proofErr w:type="spellEnd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class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=</w:t>
      </w:r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 xml:space="preserve">" common-list" </w:t>
      </w:r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data-</w:t>
      </w:r>
      <w:proofErr w:type="spellStart"/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order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_</w:t>
      </w:r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name</w:t>
      </w:r>
      <w:proofErr w:type="spellEnd"/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=</w:t>
      </w:r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"</w:t>
      </w:r>
      <w:proofErr w:type="spellStart"/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order_id</w:t>
      </w:r>
      <w:proofErr w:type="spellEnd"/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"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39F7E3C8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{</w:t>
      </w:r>
      <w:proofErr w:type="spellStart"/>
      <w:proofErr w:type="gramStart"/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foreach</w:t>
      </w:r>
      <w:proofErr w:type="spellEnd"/>
      <w:proofErr w:type="gramEnd"/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$list as $k =&gt; $v}</w:t>
      </w:r>
    </w:p>
    <w:p w14:paraId="75EA4FA3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 xml:space="preserve"> 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</w:t>
      </w:r>
      <w:proofErr w:type="gramStart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li</w:t>
      </w:r>
      <w:proofErr w:type="gramEnd"/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38FE1434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</w:t>
      </w:r>
      <w:proofErr w:type="gramStart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div</w:t>
      </w:r>
      <w:proofErr w:type="gramEnd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class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=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"common-list-item wd100</w:t>
      </w:r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"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0659EFA0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 xml:space="preserve">     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</w:t>
      </w:r>
      <w:proofErr w:type="gramStart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span</w:t>
      </w:r>
      <w:proofErr w:type="gramEnd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class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=</w:t>
      </w:r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"news-name"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{$v['</w:t>
      </w:r>
      <w:proofErr w:type="spellStart"/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user_name</w:t>
      </w:r>
      <w:proofErr w:type="spellEnd"/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']}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&lt;/</w:t>
      </w:r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span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434A93B5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 xml:space="preserve">     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</w:t>
      </w:r>
      <w:proofErr w:type="gramStart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span</w:t>
      </w:r>
      <w:proofErr w:type="gramEnd"/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 xml:space="preserve"> </w:t>
      </w:r>
      <w:r w:rsidRPr="00063A70"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class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=</w:t>
      </w:r>
      <w:r w:rsidRPr="00063A70"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"news-time"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{$v['</w:t>
      </w:r>
      <w:proofErr w:type="spellStart"/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create_time_show</w:t>
      </w:r>
      <w:proofErr w:type="spellEnd"/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']}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&lt;/</w:t>
      </w:r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span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1F1164A4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lastRenderedPageBreak/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&lt;/</w:t>
      </w:r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div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794EB1E7" w14:textId="77777777" w:rsidR="00106FAE" w:rsidRPr="00063A70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&lt;/</w:t>
      </w:r>
      <w:r w:rsidRPr="00063A70">
        <w:rPr>
          <w:rFonts w:ascii="Monaco" w:hAnsi="Monaco" w:cs="Monaco"/>
          <w:bCs/>
          <w:color w:val="000000"/>
          <w:kern w:val="0"/>
          <w:sz w:val="22"/>
          <w:szCs w:val="22"/>
          <w:highlight w:val="white"/>
        </w:rPr>
        <w:t>li</w:t>
      </w:r>
      <w:r w:rsidRPr="00063A70"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</w:p>
    <w:p w14:paraId="5B0BF25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{/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foreach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</w:t>
      </w:r>
    </w:p>
    <w:p w14:paraId="745BC997" w14:textId="58785EE6" w:rsidR="00106FAE" w:rsidRPr="00DD7CDB" w:rsidRDefault="00106FAE" w:rsidP="00106FAE">
      <w:pPr>
        <w:ind w:firstLine="420"/>
        <w:rPr>
          <w:b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&lt;/</w:t>
      </w:r>
      <w:proofErr w:type="spellStart"/>
      <w:r>
        <w:rPr>
          <w:rFonts w:ascii="Monaco" w:hAnsi="Monaco" w:cs="Monaco"/>
          <w:b/>
          <w:bCs/>
          <w:color w:val="000000"/>
          <w:kern w:val="0"/>
          <w:sz w:val="22"/>
          <w:szCs w:val="22"/>
          <w:highlight w:val="white"/>
        </w:rPr>
        <w:t>ul</w:t>
      </w:r>
      <w:proofErr w:type="spellEnd"/>
      <w:r>
        <w:rPr>
          <w:rFonts w:ascii="Monaco" w:hAnsi="Monaco" w:cs="Monaco"/>
          <w:color w:val="1C02FF"/>
          <w:kern w:val="0"/>
          <w:sz w:val="22"/>
          <w:szCs w:val="22"/>
          <w:highlight w:val="white"/>
        </w:rPr>
        <w:t>&gt;</w:t>
      </w:r>
      <w:r w:rsidR="008D2573">
        <w:rPr>
          <w:rFonts w:ascii="Monaco" w:hAnsi="Monaco" w:cs="Monaco"/>
          <w:color w:val="1C02FF"/>
          <w:kern w:val="0"/>
          <w:sz w:val="22"/>
          <w:szCs w:val="22"/>
        </w:rPr>
        <w:br/>
      </w:r>
    </w:p>
    <w:p w14:paraId="0051A098" w14:textId="77777777" w:rsidR="00106FAE" w:rsidRPr="00AB6887" w:rsidRDefault="00106FAE" w:rsidP="00106FAE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ab/>
      </w:r>
      <w:r>
        <w:rPr>
          <w:rFonts w:hint="eastAsia"/>
          <w:b/>
          <w:sz w:val="22"/>
          <w:szCs w:val="22"/>
        </w:rPr>
        <w:tab/>
      </w:r>
      <w:r w:rsidRPr="00AB6887">
        <w:rPr>
          <w:rFonts w:hint="eastAsia"/>
          <w:sz w:val="22"/>
          <w:szCs w:val="22"/>
        </w:rPr>
        <w:t>2</w:t>
      </w:r>
      <w:r w:rsidRPr="00AB6887">
        <w:rPr>
          <w:rFonts w:hint="eastAsia"/>
          <w:sz w:val="22"/>
          <w:szCs w:val="22"/>
        </w:rPr>
        <w:t>、应用模块标准列表页</w:t>
      </w:r>
    </w:p>
    <w:p w14:paraId="568A88B6" w14:textId="77777777" w:rsidR="00106FAE" w:rsidRPr="00063A70" w:rsidRDefault="00106FAE" w:rsidP="00106FAE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ab/>
      </w:r>
      <w:r>
        <w:rPr>
          <w:rFonts w:hint="eastAsia"/>
          <w:b/>
          <w:sz w:val="22"/>
          <w:szCs w:val="22"/>
        </w:rPr>
        <w:tab/>
        <w:t xml:space="preserve">   </w:t>
      </w:r>
      <w:r>
        <w:rPr>
          <w:rFonts w:hint="eastAsia"/>
          <w:sz w:val="22"/>
          <w:szCs w:val="22"/>
        </w:rPr>
        <w:t>标准列表页需要新入的</w:t>
      </w:r>
      <w:proofErr w:type="spellStart"/>
      <w:r>
        <w:rPr>
          <w:rFonts w:hint="eastAsia"/>
          <w:sz w:val="22"/>
          <w:szCs w:val="22"/>
        </w:rPr>
        <w:t>css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js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文件以及对应的部分代码贴图</w:t>
      </w:r>
    </w:p>
    <w:p w14:paraId="1BAB8F61" w14:textId="77777777" w:rsidR="00106FAE" w:rsidRPr="00063A70" w:rsidRDefault="00106FAE" w:rsidP="00106FAE">
      <w:pPr>
        <w:rPr>
          <w:sz w:val="22"/>
          <w:szCs w:val="22"/>
        </w:rPr>
      </w:pPr>
      <w:r w:rsidRPr="00063A70">
        <w:rPr>
          <w:rFonts w:hint="eastAsia"/>
          <w:sz w:val="22"/>
          <w:szCs w:val="22"/>
        </w:rPr>
        <w:tab/>
      </w:r>
      <w:r w:rsidRPr="00063A70"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 xml:space="preserve">    </w:t>
      </w:r>
      <w:r w:rsidRPr="00063A70">
        <w:rPr>
          <w:rFonts w:hint="eastAsia"/>
          <w:sz w:val="22"/>
          <w:szCs w:val="22"/>
        </w:rPr>
        <w:t>{</w:t>
      </w:r>
      <w:proofErr w:type="gramStart"/>
      <w:r w:rsidRPr="00063A70">
        <w:rPr>
          <w:sz w:val="22"/>
          <w:szCs w:val="22"/>
        </w:rPr>
        <w:t>css:2013</w:t>
      </w:r>
      <w:proofErr w:type="gramEnd"/>
      <w:r w:rsidRPr="00063A70">
        <w:rPr>
          <w:sz w:val="22"/>
          <w:szCs w:val="22"/>
        </w:rPr>
        <w:t>/list</w:t>
      </w:r>
      <w:r w:rsidRPr="00063A70">
        <w:rPr>
          <w:rFonts w:hint="eastAsia"/>
          <w:sz w:val="22"/>
          <w:szCs w:val="22"/>
        </w:rPr>
        <w:t>}</w:t>
      </w:r>
      <w:r>
        <w:rPr>
          <w:sz w:val="22"/>
          <w:szCs w:val="22"/>
        </w:rPr>
        <w:br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 w:rsidRPr="00063A70">
        <w:rPr>
          <w:sz w:val="22"/>
          <w:szCs w:val="22"/>
        </w:rPr>
        <w:t>{</w:t>
      </w:r>
      <w:proofErr w:type="gramStart"/>
      <w:r w:rsidRPr="00063A70">
        <w:rPr>
          <w:sz w:val="22"/>
          <w:szCs w:val="22"/>
        </w:rPr>
        <w:t>js:2013</w:t>
      </w:r>
      <w:proofErr w:type="gramEnd"/>
      <w:r w:rsidRPr="00063A70">
        <w:rPr>
          <w:sz w:val="22"/>
          <w:szCs w:val="22"/>
        </w:rPr>
        <w:t>/list}</w:t>
      </w:r>
    </w:p>
    <w:p w14:paraId="1FA83543" w14:textId="77777777" w:rsidR="00106FAE" w:rsidRPr="00063A70" w:rsidRDefault="00106FAE" w:rsidP="00106FAE">
      <w:pPr>
        <w:rPr>
          <w:sz w:val="22"/>
          <w:szCs w:val="22"/>
        </w:rPr>
      </w:pPr>
    </w:p>
    <w:p w14:paraId="13100796" w14:textId="77777777" w:rsidR="00106FAE" w:rsidRDefault="00106FAE" w:rsidP="00106FAE">
      <w:pPr>
        <w:rPr>
          <w:b/>
          <w:sz w:val="22"/>
          <w:szCs w:val="22"/>
        </w:rPr>
      </w:pPr>
      <w:r>
        <w:rPr>
          <w:rFonts w:hint="eastAsia"/>
          <w:b/>
          <w:noProof/>
          <w:sz w:val="22"/>
          <w:szCs w:val="22"/>
        </w:rPr>
        <w:drawing>
          <wp:inline distT="0" distB="0" distL="0" distR="0" wp14:anchorId="6C59E327" wp14:editId="0C85ED5E">
            <wp:extent cx="6056816" cy="3648503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1d048df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64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BA77" w14:textId="77777777" w:rsidR="00106FAE" w:rsidRPr="00F33BC2" w:rsidRDefault="00106FAE" w:rsidP="00106FAE">
      <w:pPr>
        <w:jc w:val="center"/>
        <w:rPr>
          <w:sz w:val="22"/>
          <w:szCs w:val="22"/>
        </w:rPr>
      </w:pPr>
      <w:r w:rsidRPr="00F33BC2">
        <w:rPr>
          <w:rFonts w:hint="eastAsia"/>
          <w:sz w:val="22"/>
          <w:szCs w:val="22"/>
        </w:rPr>
        <w:t>标准列表页</w:t>
      </w:r>
      <w:proofErr w:type="spellStart"/>
      <w:r w:rsidRPr="00F33BC2">
        <w:rPr>
          <w:rFonts w:hint="eastAsia"/>
          <w:sz w:val="22"/>
          <w:szCs w:val="22"/>
        </w:rPr>
        <w:t>dom</w:t>
      </w:r>
      <w:proofErr w:type="spellEnd"/>
      <w:r w:rsidRPr="00F33BC2">
        <w:rPr>
          <w:rFonts w:hint="eastAsia"/>
          <w:sz w:val="22"/>
          <w:szCs w:val="22"/>
        </w:rPr>
        <w:t>结构示意图</w:t>
      </w:r>
      <w:r>
        <w:rPr>
          <w:sz w:val="22"/>
          <w:szCs w:val="22"/>
        </w:rPr>
        <w:br/>
      </w:r>
    </w:p>
    <w:p w14:paraId="35A1512E" w14:textId="77777777" w:rsidR="00106FAE" w:rsidRDefault="00106FAE" w:rsidP="00106FAE">
      <w:pPr>
        <w:rPr>
          <w:b/>
          <w:sz w:val="22"/>
          <w:szCs w:val="22"/>
        </w:rPr>
      </w:pPr>
      <w:r>
        <w:rPr>
          <w:rFonts w:hint="eastAsia"/>
          <w:b/>
          <w:noProof/>
          <w:sz w:val="22"/>
          <w:szCs w:val="22"/>
        </w:rPr>
        <w:lastRenderedPageBreak/>
        <w:drawing>
          <wp:inline distT="0" distB="0" distL="0" distR="0" wp14:anchorId="0911028E" wp14:editId="6C9BBE6D">
            <wp:extent cx="5760720" cy="3413760"/>
            <wp:effectExtent l="0" t="0" r="508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2569" w14:textId="77777777" w:rsidR="00106FAE" w:rsidRDefault="00106FAE" w:rsidP="00106FAE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list.css</w:t>
      </w:r>
      <w:r>
        <w:rPr>
          <w:rFonts w:hint="eastAsia"/>
          <w:b/>
          <w:sz w:val="22"/>
          <w:szCs w:val="22"/>
        </w:rPr>
        <w:t>部分代码示意图</w:t>
      </w:r>
      <w:r>
        <w:rPr>
          <w:b/>
          <w:sz w:val="22"/>
          <w:szCs w:val="22"/>
        </w:rPr>
        <w:br/>
      </w:r>
    </w:p>
    <w:p w14:paraId="020BDC81" w14:textId="77777777" w:rsidR="00106FAE" w:rsidRPr="00F33BC2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color w:val="000000"/>
          <w:kern w:val="0"/>
          <w:sz w:val="22"/>
          <w:szCs w:val="22"/>
          <w:highlight w:val="white"/>
        </w:rPr>
      </w:pPr>
      <w:r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list.js</w:t>
      </w:r>
      <w:r w:rsidRPr="00F33BC2"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部分代码示意，其中应用了基于</w:t>
      </w:r>
      <w:proofErr w:type="spellStart"/>
      <w:r w:rsidRPr="00F33BC2"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jquery</w:t>
      </w:r>
      <w:proofErr w:type="spellEnd"/>
      <w:r w:rsidRPr="00F33BC2"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、</w:t>
      </w:r>
      <w:proofErr w:type="spellStart"/>
      <w:r w:rsidRPr="00F33BC2"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jqueryUI</w:t>
      </w:r>
      <w:proofErr w:type="spellEnd"/>
      <w:r w:rsidRPr="00F33BC2"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的组件方式的写法通过</w:t>
      </w:r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$.widget</w:t>
      </w:r>
      <w:r w:rsidRPr="00F33BC2">
        <w:rPr>
          <w:rFonts w:ascii="Monaco" w:hAnsi="Monaco" w:cs="Monaco" w:hint="eastAsia"/>
          <w:color w:val="000000"/>
          <w:kern w:val="0"/>
          <w:sz w:val="22"/>
          <w:szCs w:val="22"/>
          <w:highlight w:val="white"/>
        </w:rPr>
        <w:t>构建组件，具体用法参照</w:t>
      </w:r>
      <w:r w:rsidRPr="00F33BC2">
        <w:rPr>
          <w:rFonts w:ascii="Monaco" w:hAnsi="Monaco" w:cs="Monaco" w:hint="eastAsia"/>
          <w:color w:val="000000"/>
          <w:kern w:val="0"/>
          <w:sz w:val="22"/>
          <w:szCs w:val="22"/>
        </w:rPr>
        <w:t>：</w:t>
      </w:r>
      <w:r w:rsidRPr="00F33BC2">
        <w:rPr>
          <w:rFonts w:ascii="Monaco" w:hAnsi="Monaco" w:cs="Monaco"/>
          <w:color w:val="000000"/>
          <w:kern w:val="0"/>
          <w:sz w:val="22"/>
          <w:szCs w:val="22"/>
        </w:rPr>
        <w:t>http://api.jqueryui.com/jQuery.widget/</w:t>
      </w:r>
      <w:r w:rsidRPr="00F33BC2">
        <w:rPr>
          <w:rFonts w:ascii="Monaco" w:hAnsi="Monaco" w:cs="Monaco"/>
          <w:color w:val="000000"/>
          <w:kern w:val="0"/>
          <w:sz w:val="22"/>
          <w:szCs w:val="22"/>
        </w:rPr>
        <w:br/>
      </w:r>
    </w:p>
    <w:p w14:paraId="1C16EC8D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$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367D8CB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$.m2oClassName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</w:t>
      </w:r>
    </w:p>
    <w:p w14:paraId="098CB28F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list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'm2o-list'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75AADC81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each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'm2o-each'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36DA48C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item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'm2o-item'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6F270DAD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btn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'm2o-ibtn'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48448AB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option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'm2o-option'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0889E1C1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current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'on'</w:t>
      </w:r>
    </w:p>
    <w:p w14:paraId="2CA64BB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};</w:t>
      </w:r>
    </w:p>
    <w:p w14:paraId="02B41BA1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</w:p>
    <w:p w14:paraId="5294A90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$.widget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'm2o.glist'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 {</w:t>
      </w:r>
    </w:p>
    <w:p w14:paraId="2C2584E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options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{</w:t>
      </w:r>
    </w:p>
    <w:p w14:paraId="366973F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selected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'.m2o-each.selected'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06923B26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checkAll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'.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checkAll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32F3DCAC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each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'.m2o-each'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5065915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delete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_url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6385B52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audit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_url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1B83B7B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custom_delete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585CF6"/>
          <w:kern w:val="0"/>
          <w:sz w:val="22"/>
          <w:szCs w:val="22"/>
          <w:highlight w:val="white"/>
        </w:rPr>
        <w:t>false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i/>
          <w:iCs/>
          <w:color w:val="0066FF"/>
          <w:kern w:val="0"/>
          <w:sz w:val="22"/>
          <w:szCs w:val="22"/>
          <w:highlight w:val="white"/>
        </w:rPr>
        <w:t>//</w:t>
      </w:r>
      <w:r>
        <w:rPr>
          <w:rFonts w:ascii="Monaco" w:hAnsi="Monaco" w:cs="Monaco"/>
          <w:i/>
          <w:iCs/>
          <w:color w:val="0066FF"/>
          <w:kern w:val="0"/>
          <w:sz w:val="22"/>
          <w:szCs w:val="22"/>
          <w:highlight w:val="white"/>
        </w:rPr>
        <w:t>如果为真自己处理删除操作</w:t>
      </w:r>
    </w:p>
    <w:p w14:paraId="272BCECF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kern w:val="0"/>
          <w:sz w:val="22"/>
          <w:szCs w:val="22"/>
          <w:highlight w:val="white"/>
        </w:rPr>
        <w:tab/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custom_audit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585CF6"/>
          <w:kern w:val="0"/>
          <w:sz w:val="22"/>
          <w:szCs w:val="22"/>
          <w:highlight w:val="white"/>
        </w:rPr>
        <w:t>false</w:t>
      </w:r>
      <w:r>
        <w:rPr>
          <w:rFonts w:ascii="Monaco" w:hAnsi="Monaco" w:cs="Monaco"/>
          <w:b/>
          <w:bCs/>
          <w:color w:val="585CF6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i/>
          <w:iCs/>
          <w:color w:val="0066FF"/>
          <w:kern w:val="0"/>
          <w:sz w:val="22"/>
          <w:szCs w:val="22"/>
          <w:highlight w:val="white"/>
        </w:rPr>
        <w:t>//</w:t>
      </w:r>
      <w:r>
        <w:rPr>
          <w:rFonts w:ascii="Monaco" w:hAnsi="Monaco" w:cs="Monaco"/>
          <w:i/>
          <w:iCs/>
          <w:color w:val="0066FF"/>
          <w:kern w:val="0"/>
          <w:sz w:val="22"/>
          <w:szCs w:val="22"/>
          <w:highlight w:val="white"/>
        </w:rPr>
        <w:t>如果为真自己处理审核操作</w:t>
      </w:r>
    </w:p>
    <w:p w14:paraId="56A9A12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},</w:t>
      </w:r>
    </w:p>
    <w:p w14:paraId="4499549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</w:p>
    <w:p w14:paraId="494E76B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_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create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(){</w:t>
      </w:r>
    </w:p>
    <w:p w14:paraId="622C8F1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</w:p>
    <w:p w14:paraId="6279311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},</w:t>
      </w:r>
    </w:p>
    <w:p w14:paraId="5E5CA50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</w:p>
    <w:p w14:paraId="2334ED4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_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init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(){</w:t>
      </w:r>
    </w:p>
    <w:p w14:paraId="40801C9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._on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 {</w:t>
      </w:r>
    </w:p>
    <w:p w14:paraId="0DD62F4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gram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click</w:t>
      </w:r>
      <w:proofErr w:type="gram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 xml:space="preserve"> .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checkAll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'_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toggleSelectAll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6CE1009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gram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click</w:t>
      </w:r>
      <w:proofErr w:type="gram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 xml:space="preserve"> .batch-delete'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'_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batchDelete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0EDFE75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gram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click</w:t>
      </w:r>
      <w:proofErr w:type="gram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 xml:space="preserve"> .batch-audit'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'_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batchAudit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3EB9AEB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gram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click</w:t>
      </w:r>
      <w:proofErr w:type="gram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 xml:space="preserve"> .batch-back'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'_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batchBack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7470ADB2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gram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click</w:t>
      </w:r>
      <w:proofErr w:type="gram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 xml:space="preserve"> .batch-handle'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'_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batchClick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</w:p>
    <w:p w14:paraId="21C4723D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 </w:t>
      </w:r>
      <w:r>
        <w:rPr>
          <w:rFonts w:ascii="Monaco" w:hAnsi="Monaco" w:cs="Monaco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 )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085F494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},</w:t>
      </w:r>
    </w:p>
    <w:p w14:paraId="4A8B0EB2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</w:p>
    <w:p w14:paraId="53BF9DB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_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toggleSelectAll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 xml:space="preserve">event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7911D076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var</w:t>
      </w:r>
      <w:proofErr w:type="spellEnd"/>
      <w:proofErr w:type="gram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widget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.element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3B77496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op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.options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6A48157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self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$(</w:t>
      </w:r>
      <w:proofErr w:type="spellStart"/>
      <w:r>
        <w:rPr>
          <w:rFonts w:ascii="Monaco" w:hAnsi="Monaco" w:cs="Monaco"/>
          <w:b/>
          <w:bCs/>
          <w:color w:val="6D79DE"/>
          <w:kern w:val="0"/>
          <w:sz w:val="22"/>
          <w:szCs w:val="22"/>
          <w:highlight w:val="white"/>
        </w:rPr>
        <w:t>event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.currentTarget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),</w:t>
      </w:r>
    </w:p>
    <w:p w14:paraId="6A6B50C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checked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self.prop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'checked'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);</w:t>
      </w:r>
    </w:p>
    <w:p w14:paraId="32072CD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widget.find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 op[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'each'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] ).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geach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toggleSelect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 checked );</w:t>
      </w:r>
    </w:p>
    <w:p w14:paraId="584F7384" w14:textId="77777777" w:rsidR="00106FAE" w:rsidRDefault="00106FAE" w:rsidP="00106FAE">
      <w:pPr>
        <w:jc w:val="left"/>
        <w:rPr>
          <w:rFonts w:ascii="Monaco" w:hAnsi="Monaco" w:cs="Monaco"/>
          <w:color w:val="000000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},</w:t>
      </w:r>
    </w:p>
    <w:p w14:paraId="7B0F7920" w14:textId="77777777" w:rsidR="00106FAE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_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batchClick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 xml:space="preserve">event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1BA6A93A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var</w:t>
      </w:r>
      <w:proofErr w:type="spellEnd"/>
      <w:proofErr w:type="gram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self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$( </w:t>
      </w:r>
      <w:proofErr w:type="spellStart"/>
      <w:r>
        <w:rPr>
          <w:rFonts w:ascii="Monaco" w:hAnsi="Monaco" w:cs="Monaco"/>
          <w:b/>
          <w:bCs/>
          <w:color w:val="6D79DE"/>
          <w:kern w:val="0"/>
          <w:sz w:val="22"/>
          <w:szCs w:val="22"/>
          <w:highlight w:val="white"/>
        </w:rPr>
        <w:t>event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.currentTarget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);</w:t>
      </w:r>
    </w:p>
    <w:p w14:paraId="63B6DF6C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._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batchHandle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 self );</w:t>
      </w:r>
    </w:p>
    <w:p w14:paraId="79A62BC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},</w:t>
      </w:r>
    </w:p>
    <w:p w14:paraId="76E9EFD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</w:p>
    <w:p w14:paraId="07A4069F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_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batchHandle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 xml:space="preserve">target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3A9EB5B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var</w:t>
      </w:r>
      <w:proofErr w:type="spellEnd"/>
      <w:proofErr w:type="gram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op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.options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75ACF60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{};</w:t>
      </w:r>
    </w:p>
    <w:p w14:paraId="07685E1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param.targets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.element.find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 op[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'selected'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] );</w:t>
      </w:r>
    </w:p>
    <w:p w14:paraId="49EF4F15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param.target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target;</w:t>
      </w:r>
    </w:p>
    <w:p w14:paraId="7CB9BC9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param.name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target.text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();</w:t>
      </w:r>
    </w:p>
    <w:p w14:paraId="7C8485C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param.ids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param.targets.map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(){</w:t>
      </w:r>
    </w:p>
    <w:p w14:paraId="030E1C6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return</w:t>
      </w:r>
      <w:proofErr w:type="gram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$(</w:t>
      </w:r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).data(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'id'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);</w:t>
      </w:r>
    </w:p>
    <w:p w14:paraId="4F64A34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})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.get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();</w:t>
      </w:r>
    </w:p>
    <w:p w14:paraId="62D8273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._confirm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);</w:t>
      </w:r>
    </w:p>
    <w:p w14:paraId="19666791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},</w:t>
      </w:r>
    </w:p>
    <w:p w14:paraId="089FEAB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</w:p>
    <w:p w14:paraId="79FB209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_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confirm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321DA1E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var</w:t>
      </w:r>
      <w:proofErr w:type="spellEnd"/>
      <w:proofErr w:type="gram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_this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35D940E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ids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param.ids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||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[],</w:t>
      </w:r>
    </w:p>
    <w:p w14:paraId="6A9B04C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lastRenderedPageBreak/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name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param.name,</w:t>
      </w:r>
    </w:p>
    <w:p w14:paraId="5812341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 xml:space="preserve">message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+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提醒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4D65E166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>!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ids.length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){</w:t>
      </w:r>
    </w:p>
    <w:p w14:paraId="5884EDF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jAlert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请选择要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+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+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的数据！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, 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message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).position(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param.target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);</w:t>
      </w:r>
    </w:p>
    <w:p w14:paraId="7EAA8D8C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else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</w:t>
      </w:r>
    </w:p>
    <w:p w14:paraId="70052C1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var</w:t>
      </w:r>
      <w:proofErr w:type="spell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tip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您确定要批量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+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+ 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选中记录吗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?'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117A6945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jConfirm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tip, message,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 xml:space="preserve">result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202544F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result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&amp;&amp;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_this._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batchajax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);</w:t>
      </w:r>
    </w:p>
    <w:p w14:paraId="50D3D42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})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.position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param.target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);</w:t>
      </w:r>
    </w:p>
    <w:p w14:paraId="697FCCBD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</w:t>
      </w:r>
    </w:p>
    <w:p w14:paraId="66DE5B4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},</w:t>
      </w:r>
    </w:p>
    <w:p w14:paraId="7B61A7B5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</w:p>
    <w:p w14:paraId="6C6BCBE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_</w:t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batchajax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i/>
          <w:iCs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7E7B48FE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var</w:t>
      </w:r>
      <w:proofErr w:type="spellEnd"/>
      <w:proofErr w:type="gramEnd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op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.options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5AAC28E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cmd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</w:t>
      </w:r>
    </w:p>
    <w:p w14:paraId="19A98CF8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name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param.name;</w:t>
      </w:r>
    </w:p>
    <w:p w14:paraId="1891CD47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param.key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.options.key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2C7CE5B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param.ids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param.ids.join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','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);</w:t>
      </w:r>
    </w:p>
    <w:p w14:paraId="4E84D3C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if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删除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58BC50C7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param.url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.options.delete_url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4B73CEF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op.custom_delete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){</w:t>
      </w:r>
    </w:p>
    <w:p w14:paraId="34D6B59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._trigger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deleteCallback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, </w:t>
      </w:r>
      <w:r>
        <w:rPr>
          <w:rFonts w:ascii="Monaco" w:hAnsi="Monaco" w:cs="Monaco"/>
          <w:b/>
          <w:bCs/>
          <w:color w:val="585CF6"/>
          <w:kern w:val="0"/>
          <w:sz w:val="22"/>
          <w:szCs w:val="22"/>
          <w:highlight w:val="white"/>
        </w:rPr>
        <w:t>null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 [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] );</w:t>
      </w:r>
    </w:p>
    <w:p w14:paraId="2C003021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return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1E431B2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</w:t>
      </w:r>
    </w:p>
    <w:p w14:paraId="0F75BE1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cmd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delajax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3309B20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</w:t>
      </w:r>
    </w:p>
    <w:p w14:paraId="15FE6E56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if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审核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||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打回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){</w:t>
      </w:r>
    </w:p>
    <w:p w14:paraId="5CDBA5E4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param.url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.options.audit_url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7178150F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param.items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param.targets.find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'.m2o-audit'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);</w:t>
      </w:r>
    </w:p>
    <w:p w14:paraId="26CCDC9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param.status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name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审核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)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? </w:t>
      </w:r>
      <w:proofErr w:type="gramStart"/>
      <w:r>
        <w:rPr>
          <w:rFonts w:ascii="Monaco" w:hAnsi="Monaco" w:cs="Monaco"/>
          <w:color w:val="0000CD"/>
          <w:kern w:val="0"/>
          <w:sz w:val="22"/>
          <w:szCs w:val="22"/>
          <w:highlight w:val="white"/>
        </w:rPr>
        <w:t xml:space="preserve">1 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: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0000CD"/>
          <w:kern w:val="0"/>
          <w:sz w:val="22"/>
          <w:szCs w:val="22"/>
          <w:highlight w:val="white"/>
        </w:rPr>
        <w:t>0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1C37FF67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if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op.custom_audit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){</w:t>
      </w:r>
    </w:p>
    <w:p w14:paraId="2B4DC4C5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318495"/>
          <w:kern w:val="0"/>
          <w:sz w:val="22"/>
          <w:szCs w:val="22"/>
          <w:highlight w:val="white"/>
        </w:rPr>
        <w:t>this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._trigger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auditCallback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, </w:t>
      </w:r>
      <w:r>
        <w:rPr>
          <w:rFonts w:ascii="Monaco" w:hAnsi="Monaco" w:cs="Monaco"/>
          <w:b/>
          <w:bCs/>
          <w:color w:val="585CF6"/>
          <w:kern w:val="0"/>
          <w:sz w:val="22"/>
          <w:szCs w:val="22"/>
          <w:highlight w:val="white"/>
        </w:rPr>
        <w:t>null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, [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] );</w:t>
      </w:r>
    </w:p>
    <w:p w14:paraId="618295CD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return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69B9CA5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</w:t>
      </w:r>
    </w:p>
    <w:p w14:paraId="17934E0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spellStart"/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cmd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</w:t>
      </w:r>
      <w:r>
        <w:rPr>
          <w:rFonts w:ascii="Monaco" w:hAnsi="Monaco" w:cs="Monaco"/>
          <w:color w:val="687687"/>
          <w:kern w:val="0"/>
          <w:sz w:val="22"/>
          <w:szCs w:val="22"/>
          <w:highlight w:val="white"/>
        </w:rPr>
        <w:t xml:space="preserve">= </w:t>
      </w:r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proofErr w:type="spellStart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auditajax</w:t>
      </w:r>
      <w:proofErr w:type="spellEnd"/>
      <w:r>
        <w:rPr>
          <w:rFonts w:ascii="Monaco" w:hAnsi="Monaco" w:cs="Monaco"/>
          <w:color w:val="036A07"/>
          <w:kern w:val="0"/>
          <w:sz w:val="22"/>
          <w:szCs w:val="22"/>
          <w:highlight w:val="white"/>
        </w:rPr>
        <w:t>'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;</w:t>
      </w:r>
    </w:p>
    <w:p w14:paraId="09256320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</w:t>
      </w:r>
    </w:p>
    <w:p w14:paraId="7A586A69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$.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handle.execute</w:t>
      </w:r>
      <w:proofErr w:type="spellEnd"/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(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param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, </w:t>
      </w:r>
      <w:proofErr w:type="spell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cmd</w:t>
      </w:r>
      <w:proofErr w:type="spell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);</w:t>
      </w:r>
    </w:p>
    <w:p w14:paraId="2CF7294B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  <w:t>},</w:t>
      </w:r>
    </w:p>
    <w:p w14:paraId="20F7F27F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ab/>
      </w:r>
    </w:p>
    <w:p w14:paraId="631EBA37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       _</w:t>
      </w:r>
      <w:proofErr w:type="gramStart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destroy</w:t>
      </w:r>
      <w:proofErr w:type="gramEnd"/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 xml:space="preserve"> : </w:t>
      </w:r>
      <w:r>
        <w:rPr>
          <w:rFonts w:ascii="Monaco" w:hAnsi="Monaco" w:cs="Monaco"/>
          <w:b/>
          <w:bCs/>
          <w:color w:val="0000FF"/>
          <w:kern w:val="0"/>
          <w:sz w:val="22"/>
          <w:szCs w:val="22"/>
          <w:highlight w:val="white"/>
        </w:rPr>
        <w:t>function</w:t>
      </w: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(){</w:t>
      </w:r>
    </w:p>
    <w:p w14:paraId="2CDAC625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</w:p>
    <w:p w14:paraId="5FF03E13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lastRenderedPageBreak/>
        <w:t xml:space="preserve">        }</w:t>
      </w:r>
    </w:p>
    <w:p w14:paraId="1E8A476E" w14:textId="77777777" w:rsidR="00106FAE" w:rsidRDefault="00106FAE" w:rsidP="00106FAE">
      <w:pPr>
        <w:ind w:firstLine="440"/>
        <w:jc w:val="left"/>
        <w:rPr>
          <w:rFonts w:ascii="Monaco" w:hAnsi="Monaco" w:cs="Monaco"/>
          <w:color w:val="000000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});</w:t>
      </w:r>
    </w:p>
    <w:p w14:paraId="39E30959" w14:textId="77777777" w:rsidR="00106FAE" w:rsidRPr="004D5550" w:rsidRDefault="00106FAE" w:rsidP="00106FAE">
      <w:pPr>
        <w:ind w:firstLine="440"/>
        <w:jc w:val="left"/>
        <w:rPr>
          <w:sz w:val="22"/>
          <w:szCs w:val="22"/>
        </w:rPr>
      </w:pPr>
    </w:p>
    <w:p w14:paraId="55EA729F" w14:textId="77777777" w:rsidR="00106FAE" w:rsidRPr="00F33BC2" w:rsidRDefault="00106FAE" w:rsidP="00106FAE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ab/>
      </w:r>
      <w:r w:rsidRPr="00F33BC2">
        <w:rPr>
          <w:rFonts w:hint="eastAsia"/>
          <w:sz w:val="22"/>
          <w:szCs w:val="22"/>
        </w:rPr>
        <w:t>3</w:t>
      </w:r>
      <w:r w:rsidRPr="00F33BC2">
        <w:rPr>
          <w:rFonts w:hint="eastAsia"/>
          <w:sz w:val="22"/>
          <w:szCs w:val="22"/>
        </w:rPr>
        <w:t>、应用模块标准表单页</w:t>
      </w:r>
    </w:p>
    <w:p w14:paraId="1E3C2F0E" w14:textId="77777777" w:rsidR="00106FAE" w:rsidRPr="00F33BC2" w:rsidRDefault="00106FAE" w:rsidP="00106FAE">
      <w:pPr>
        <w:rPr>
          <w:sz w:val="22"/>
          <w:szCs w:val="22"/>
        </w:rPr>
      </w:pPr>
      <w:r>
        <w:rPr>
          <w:rFonts w:hint="eastAsia"/>
          <w:b/>
          <w:sz w:val="22"/>
          <w:szCs w:val="22"/>
        </w:rPr>
        <w:tab/>
      </w:r>
      <w:r>
        <w:rPr>
          <w:rFonts w:hint="eastAsia"/>
          <w:b/>
          <w:sz w:val="22"/>
          <w:szCs w:val="22"/>
        </w:rPr>
        <w:tab/>
      </w:r>
      <w:r w:rsidRPr="00F33BC2">
        <w:rPr>
          <w:rFonts w:hint="eastAsia"/>
          <w:sz w:val="22"/>
          <w:szCs w:val="22"/>
        </w:rPr>
        <w:t>标准</w:t>
      </w:r>
      <w:r w:rsidRPr="00F33BC2">
        <w:rPr>
          <w:rFonts w:hint="eastAsia"/>
          <w:sz w:val="22"/>
          <w:szCs w:val="22"/>
        </w:rPr>
        <w:t>form</w:t>
      </w:r>
      <w:r w:rsidRPr="00F33BC2">
        <w:rPr>
          <w:rFonts w:hint="eastAsia"/>
          <w:sz w:val="22"/>
          <w:szCs w:val="22"/>
        </w:rPr>
        <w:t>页需要引入的</w:t>
      </w:r>
      <w:proofErr w:type="spellStart"/>
      <w:r w:rsidRPr="00F33BC2">
        <w:rPr>
          <w:rFonts w:hint="eastAsia"/>
          <w:sz w:val="22"/>
          <w:szCs w:val="22"/>
        </w:rPr>
        <w:t>js</w:t>
      </w:r>
      <w:proofErr w:type="spellEnd"/>
      <w:r w:rsidRPr="00F33BC2">
        <w:rPr>
          <w:rFonts w:hint="eastAsia"/>
          <w:sz w:val="22"/>
          <w:szCs w:val="22"/>
        </w:rPr>
        <w:t>、</w:t>
      </w:r>
      <w:proofErr w:type="spellStart"/>
      <w:r w:rsidRPr="00F33BC2">
        <w:rPr>
          <w:rFonts w:hint="eastAsia"/>
          <w:sz w:val="22"/>
          <w:szCs w:val="22"/>
        </w:rPr>
        <w:t>css</w:t>
      </w:r>
      <w:proofErr w:type="spellEnd"/>
      <w:r w:rsidRPr="00F33BC2">
        <w:rPr>
          <w:rFonts w:hint="eastAsia"/>
          <w:sz w:val="22"/>
          <w:szCs w:val="22"/>
        </w:rPr>
        <w:t>文件</w:t>
      </w:r>
    </w:p>
    <w:p w14:paraId="05E5F824" w14:textId="77777777" w:rsidR="00106FAE" w:rsidRPr="00F33BC2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kern w:val="0"/>
          <w:sz w:val="22"/>
          <w:szCs w:val="22"/>
        </w:rPr>
      </w:pPr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</w:t>
      </w:r>
      <w:proofErr w:type="spellStart"/>
      <w:proofErr w:type="gramStart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js:hg</w:t>
      </w:r>
      <w:proofErr w:type="gram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_sort_box</w:t>
      </w:r>
      <w:proofErr w:type="spell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</w:t>
      </w:r>
    </w:p>
    <w:p w14:paraId="626D3E90" w14:textId="77777777" w:rsidR="00106FAE" w:rsidRPr="00F33BC2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kern w:val="0"/>
          <w:sz w:val="22"/>
          <w:szCs w:val="22"/>
        </w:rPr>
      </w:pPr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</w:t>
      </w:r>
      <w:proofErr w:type="spellStart"/>
      <w:proofErr w:type="gramStart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js:common</w:t>
      </w:r>
      <w:proofErr w:type="spellEnd"/>
      <w:proofErr w:type="gram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/</w:t>
      </w:r>
      <w:proofErr w:type="spellStart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common_form</w:t>
      </w:r>
      <w:proofErr w:type="spell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}</w:t>
      </w:r>
    </w:p>
    <w:p w14:paraId="14061114" w14:textId="77777777" w:rsidR="00106FAE" w:rsidRPr="00F33BC2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kern w:val="0"/>
          <w:sz w:val="22"/>
          <w:szCs w:val="22"/>
        </w:rPr>
      </w:pPr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</w:t>
      </w:r>
      <w:proofErr w:type="spellStart"/>
      <w:proofErr w:type="gramStart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js:program</w:t>
      </w:r>
      <w:proofErr w:type="gram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_record</w:t>
      </w:r>
      <w:proofErr w:type="spell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/form}</w:t>
      </w:r>
    </w:p>
    <w:p w14:paraId="47C9DBEB" w14:textId="77777777" w:rsidR="00106FAE" w:rsidRPr="00F33BC2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kern w:val="0"/>
          <w:sz w:val="22"/>
          <w:szCs w:val="22"/>
        </w:rPr>
      </w:pPr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{</w:t>
      </w:r>
      <w:proofErr w:type="gramStart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css:2013</w:t>
      </w:r>
      <w:proofErr w:type="gramEnd"/>
      <w:r w:rsidRPr="00F33BC2">
        <w:rPr>
          <w:rFonts w:ascii="Monaco" w:hAnsi="Monaco" w:cs="Monaco"/>
          <w:color w:val="000000"/>
          <w:kern w:val="0"/>
          <w:sz w:val="22"/>
          <w:szCs w:val="22"/>
          <w:highlight w:val="white"/>
        </w:rPr>
        <w:t>/form}</w:t>
      </w:r>
    </w:p>
    <w:p w14:paraId="2606B44B" w14:textId="24B272DA" w:rsidR="00106FAE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b/>
          <w:color w:val="000000"/>
          <w:kern w:val="0"/>
          <w:sz w:val="22"/>
          <w:szCs w:val="22"/>
        </w:rPr>
      </w:pPr>
      <w:r w:rsidRPr="00F33BC2">
        <w:rPr>
          <w:rFonts w:ascii="Monaco" w:hAnsi="Monaco" w:cs="Monaco" w:hint="eastAsia"/>
          <w:kern w:val="0"/>
          <w:sz w:val="22"/>
          <w:szCs w:val="22"/>
        </w:rPr>
        <w:t>{</w:t>
      </w:r>
      <w:proofErr w:type="spellStart"/>
      <w:r w:rsidRPr="00F33BC2">
        <w:rPr>
          <w:rFonts w:ascii="Monaco" w:hAnsi="Monaco" w:cs="Monaco" w:hint="eastAsia"/>
          <w:kern w:val="0"/>
          <w:sz w:val="22"/>
          <w:szCs w:val="22"/>
        </w:rPr>
        <w:t>css</w:t>
      </w:r>
      <w:r w:rsidRPr="00F33BC2">
        <w:rPr>
          <w:rFonts w:ascii="Monaco" w:hAnsi="Monaco" w:cs="Monaco"/>
          <w:kern w:val="0"/>
          <w:sz w:val="22"/>
          <w:szCs w:val="22"/>
        </w:rPr>
        <w:t>:common</w:t>
      </w:r>
      <w:proofErr w:type="spellEnd"/>
      <w:r w:rsidRPr="00F33BC2">
        <w:rPr>
          <w:rFonts w:ascii="Monaco" w:hAnsi="Monaco" w:cs="Monaco"/>
          <w:kern w:val="0"/>
          <w:sz w:val="22"/>
          <w:szCs w:val="22"/>
        </w:rPr>
        <w:t>/common</w:t>
      </w:r>
      <w:r w:rsidRPr="00F33BC2">
        <w:rPr>
          <w:rFonts w:ascii="Monaco" w:hAnsi="Monaco" w:cs="Monaco" w:hint="eastAsia"/>
          <w:kern w:val="0"/>
          <w:sz w:val="22"/>
          <w:szCs w:val="22"/>
        </w:rPr>
        <w:t>}</w:t>
      </w:r>
      <w:r w:rsidRPr="00F33BC2">
        <w:rPr>
          <w:rFonts w:ascii="Monaco" w:hAnsi="Monaco" w:cs="Monaco"/>
          <w:color w:val="000000"/>
          <w:kern w:val="0"/>
          <w:sz w:val="22"/>
          <w:szCs w:val="22"/>
        </w:rPr>
        <w:br/>
      </w:r>
      <w:r>
        <w:rPr>
          <w:rFonts w:ascii="Monaco" w:hAnsi="Monaco" w:cs="Monaco" w:hint="eastAsia"/>
          <w:color w:val="000000"/>
          <w:kern w:val="0"/>
          <w:sz w:val="22"/>
          <w:szCs w:val="22"/>
        </w:rPr>
        <w:t xml:space="preserve"> </w:t>
      </w:r>
      <w:r>
        <w:rPr>
          <w:rFonts w:hint="eastAsia"/>
          <w:b/>
          <w:noProof/>
          <w:sz w:val="22"/>
          <w:szCs w:val="22"/>
        </w:rPr>
        <w:drawing>
          <wp:inline distT="0" distB="0" distL="0" distR="0" wp14:anchorId="2DE54852" wp14:editId="50143AD8">
            <wp:extent cx="5760720" cy="239776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aco" w:hAnsi="Monaco" w:cs="Monaco"/>
          <w:color w:val="000000"/>
          <w:kern w:val="0"/>
          <w:sz w:val="22"/>
          <w:szCs w:val="22"/>
        </w:rPr>
        <w:br/>
      </w:r>
      <w:r>
        <w:rPr>
          <w:rFonts w:hint="eastAsia"/>
          <w:b/>
          <w:noProof/>
          <w:sz w:val="22"/>
          <w:szCs w:val="22"/>
        </w:rPr>
        <w:drawing>
          <wp:inline distT="0" distB="0" distL="0" distR="0" wp14:anchorId="33224E21" wp14:editId="66A3D348">
            <wp:extent cx="5760720" cy="2837180"/>
            <wp:effectExtent l="0" t="0" r="508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aco" w:hAnsi="Monaco" w:cs="Monaco"/>
          <w:color w:val="000000"/>
          <w:kern w:val="0"/>
          <w:sz w:val="22"/>
          <w:szCs w:val="22"/>
        </w:rPr>
        <w:t xml:space="preserve">                               </w:t>
      </w:r>
      <w:r w:rsidR="002210B9">
        <w:rPr>
          <w:rFonts w:ascii="Monaco" w:hAnsi="Monaco" w:cs="Monaco"/>
          <w:color w:val="000000"/>
          <w:kern w:val="0"/>
          <w:sz w:val="22"/>
          <w:szCs w:val="22"/>
        </w:rPr>
        <w:br/>
      </w:r>
      <w:r w:rsidR="002210B9">
        <w:rPr>
          <w:rFonts w:ascii="Monaco" w:hAnsi="Monaco" w:cs="Monaco" w:hint="eastAsia"/>
          <w:b/>
          <w:color w:val="000000"/>
          <w:kern w:val="0"/>
          <w:sz w:val="22"/>
          <w:szCs w:val="22"/>
        </w:rPr>
        <w:t xml:space="preserve">              </w:t>
      </w:r>
      <w:r w:rsidR="00B51B9C">
        <w:rPr>
          <w:rFonts w:ascii="Monaco" w:hAnsi="Monaco" w:cs="Monaco" w:hint="eastAsia"/>
          <w:b/>
          <w:color w:val="000000"/>
          <w:kern w:val="0"/>
          <w:sz w:val="22"/>
          <w:szCs w:val="22"/>
        </w:rPr>
        <w:t xml:space="preserve">              </w:t>
      </w:r>
      <w:r w:rsidRPr="00C41E36">
        <w:rPr>
          <w:rFonts w:ascii="Monaco" w:hAnsi="Monaco" w:cs="Monaco" w:hint="eastAsia"/>
          <w:b/>
          <w:color w:val="000000"/>
          <w:kern w:val="0"/>
          <w:sz w:val="22"/>
          <w:szCs w:val="22"/>
        </w:rPr>
        <w:t>标准</w:t>
      </w:r>
      <w:r w:rsidRPr="00C41E36">
        <w:rPr>
          <w:rFonts w:ascii="Monaco" w:hAnsi="Monaco" w:cs="Monaco" w:hint="eastAsia"/>
          <w:b/>
          <w:color w:val="000000"/>
          <w:kern w:val="0"/>
          <w:sz w:val="22"/>
          <w:szCs w:val="22"/>
        </w:rPr>
        <w:t>form</w:t>
      </w:r>
      <w:r w:rsidRPr="00C41E36">
        <w:rPr>
          <w:rFonts w:ascii="Monaco" w:hAnsi="Monaco" w:cs="Monaco" w:hint="eastAsia"/>
          <w:b/>
          <w:color w:val="000000"/>
          <w:kern w:val="0"/>
          <w:sz w:val="22"/>
          <w:szCs w:val="22"/>
        </w:rPr>
        <w:t>页示意图</w:t>
      </w:r>
    </w:p>
    <w:p w14:paraId="6A3F66A1" w14:textId="77777777" w:rsidR="00106FAE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b/>
          <w:color w:val="000000"/>
          <w:kern w:val="0"/>
          <w:sz w:val="22"/>
          <w:szCs w:val="22"/>
        </w:rPr>
      </w:pPr>
    </w:p>
    <w:p w14:paraId="1D510FF9" w14:textId="77777777" w:rsidR="00106FAE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b/>
          <w:color w:val="000000"/>
          <w:kern w:val="0"/>
          <w:sz w:val="22"/>
          <w:szCs w:val="22"/>
        </w:rPr>
      </w:pPr>
    </w:p>
    <w:p w14:paraId="49DE82FF" w14:textId="77777777" w:rsidR="00106FAE" w:rsidRPr="00F33BC2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b/>
          <w:kern w:val="0"/>
          <w:sz w:val="22"/>
          <w:szCs w:val="22"/>
        </w:rPr>
      </w:pPr>
      <w:r w:rsidRPr="00F33BC2">
        <w:rPr>
          <w:rFonts w:ascii="Monaco" w:hAnsi="Monaco" w:cs="Monaco" w:hint="eastAsia"/>
          <w:b/>
          <w:kern w:val="0"/>
          <w:sz w:val="22"/>
          <w:szCs w:val="22"/>
        </w:rPr>
        <w:lastRenderedPageBreak/>
        <w:t>五、实用技巧</w:t>
      </w:r>
    </w:p>
    <w:p w14:paraId="78544BAC" w14:textId="77777777" w:rsidR="00106FAE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 w:hint="eastAsia"/>
          <w:b/>
          <w:kern w:val="0"/>
          <w:sz w:val="22"/>
          <w:szCs w:val="22"/>
        </w:rPr>
        <w:tab/>
      </w:r>
      <w:r w:rsidRPr="006207B5">
        <w:rPr>
          <w:rFonts w:ascii="Monaco" w:hAnsi="Monaco" w:cs="Monaco" w:hint="eastAsia"/>
          <w:kern w:val="0"/>
          <w:sz w:val="22"/>
          <w:szCs w:val="22"/>
        </w:rPr>
        <w:t>1</w:t>
      </w:r>
      <w:r w:rsidRPr="006207B5">
        <w:rPr>
          <w:rFonts w:ascii="Monaco" w:hAnsi="Monaco" w:cs="Monaco" w:hint="eastAsia"/>
          <w:kern w:val="0"/>
          <w:sz w:val="22"/>
          <w:szCs w:val="22"/>
        </w:rPr>
        <w:t>、</w:t>
      </w:r>
      <w:r>
        <w:rPr>
          <w:rFonts w:ascii="Monaco" w:hAnsi="Monaco" w:cs="Monaco" w:hint="eastAsia"/>
          <w:kern w:val="0"/>
          <w:sz w:val="22"/>
          <w:szCs w:val="22"/>
        </w:rPr>
        <w:t>如何找到应用模块对应的在</w:t>
      </w:r>
      <w:proofErr w:type="spellStart"/>
      <w:r>
        <w:rPr>
          <w:rFonts w:ascii="Monaco" w:hAnsi="Monaco" w:cs="Monaco" w:hint="eastAsia"/>
          <w:kern w:val="0"/>
          <w:sz w:val="22"/>
          <w:szCs w:val="22"/>
        </w:rPr>
        <w:t>livtemplates</w:t>
      </w:r>
      <w:proofErr w:type="spellEnd"/>
      <w:r>
        <w:rPr>
          <w:rFonts w:ascii="Monaco" w:hAnsi="Monaco" w:cs="Monaco"/>
          <w:kern w:val="0"/>
          <w:sz w:val="22"/>
          <w:szCs w:val="22"/>
        </w:rPr>
        <w:t>/</w:t>
      </w:r>
      <w:proofErr w:type="spellStart"/>
      <w:r>
        <w:rPr>
          <w:rFonts w:ascii="Monaco" w:hAnsi="Monaco" w:cs="Monaco"/>
          <w:kern w:val="0"/>
          <w:sz w:val="22"/>
          <w:szCs w:val="22"/>
        </w:rPr>
        <w:t>tpl</w:t>
      </w:r>
      <w:proofErr w:type="spellEnd"/>
      <w:r>
        <w:rPr>
          <w:rFonts w:ascii="Monaco" w:hAnsi="Monaco" w:cs="Monaco" w:hint="eastAsia"/>
          <w:kern w:val="0"/>
          <w:sz w:val="22"/>
          <w:szCs w:val="22"/>
        </w:rPr>
        <w:t>下的目录</w:t>
      </w:r>
    </w:p>
    <w:p w14:paraId="54E7F9EC" w14:textId="77777777" w:rsidR="00106FAE" w:rsidRDefault="00106FAE" w:rsidP="00106FAE">
      <w:pPr>
        <w:rPr>
          <w:rFonts w:ascii="微软雅黑" w:eastAsia="微软雅黑" w:hAnsi="微软雅黑" w:cs="Times New Roman"/>
          <w:color w:val="000000"/>
          <w:kern w:val="0"/>
          <w:sz w:val="18"/>
          <w:szCs w:val="18"/>
          <w:shd w:val="clear" w:color="auto" w:fill="E6F3FC"/>
        </w:rPr>
      </w:pPr>
      <w:r>
        <w:rPr>
          <w:rFonts w:ascii="Monaco" w:hAnsi="Monaco" w:cs="Monaco" w:hint="eastAsia"/>
          <w:kern w:val="0"/>
          <w:sz w:val="22"/>
          <w:szCs w:val="22"/>
        </w:rPr>
        <w:tab/>
      </w:r>
      <w:r>
        <w:rPr>
          <w:rFonts w:ascii="Monaco" w:hAnsi="Monaco" w:cs="Monaco" w:hint="eastAsia"/>
          <w:kern w:val="0"/>
          <w:sz w:val="22"/>
          <w:szCs w:val="22"/>
        </w:rPr>
        <w:t>打开</w:t>
      </w:r>
      <w:r w:rsidR="00F55EA8">
        <w:fldChar w:fldCharType="begin"/>
      </w:r>
      <w:r w:rsidR="00F55EA8">
        <w:instrText xml:space="preserve"> HYPERLINK "http://10.0.1.40/livworkbench/modules.php" </w:instrText>
      </w:r>
      <w:r w:rsidR="00F55EA8">
        <w:fldChar w:fldCharType="separate"/>
      </w:r>
      <w:r w:rsidRPr="008742D1">
        <w:rPr>
          <w:rStyle w:val="ac"/>
          <w:rFonts w:ascii="Monaco" w:hAnsi="Monaco" w:cs="Monaco"/>
          <w:kern w:val="0"/>
          <w:sz w:val="22"/>
          <w:szCs w:val="22"/>
        </w:rPr>
        <w:t>http://10.0.1.40/livworkbench/modules.php</w:t>
      </w:r>
      <w:r w:rsidR="00F55EA8">
        <w:rPr>
          <w:rStyle w:val="ac"/>
          <w:rFonts w:ascii="Monaco" w:hAnsi="Monaco" w:cs="Monaco"/>
          <w:kern w:val="0"/>
          <w:sz w:val="22"/>
          <w:szCs w:val="22"/>
        </w:rPr>
        <w:fldChar w:fldCharType="end"/>
      </w:r>
      <w:r>
        <w:rPr>
          <w:rFonts w:ascii="Monaco" w:hAnsi="Monaco" w:cs="Monaco" w:hint="eastAsia"/>
          <w:kern w:val="0"/>
          <w:sz w:val="22"/>
          <w:szCs w:val="22"/>
        </w:rPr>
        <w:t>搜索到对应的应用模块，根据接口文件列</w:t>
      </w:r>
      <w:r w:rsidRPr="00205B7E">
        <w:rPr>
          <w:rFonts w:ascii="Monaco" w:hAnsi="Monaco" w:cs="Monaco" w:hint="eastAsia"/>
          <w:kern w:val="0"/>
          <w:sz w:val="22"/>
          <w:szCs w:val="22"/>
        </w:rPr>
        <w:t>/</w:t>
      </w:r>
      <w:proofErr w:type="spellStart"/>
      <w:r w:rsidRPr="00205B7E">
        <w:rPr>
          <w:rFonts w:ascii="Monaco" w:hAnsi="Monaco" w:cs="Monaco" w:hint="eastAsia"/>
          <w:kern w:val="0"/>
          <w:sz w:val="22"/>
          <w:szCs w:val="22"/>
        </w:rPr>
        <w:t>livsns</w:t>
      </w:r>
      <w:proofErr w:type="spellEnd"/>
      <w:r w:rsidRPr="00205B7E">
        <w:rPr>
          <w:rFonts w:ascii="Monaco" w:hAnsi="Monaco" w:cs="Monaco" w:hint="eastAsia"/>
          <w:kern w:val="0"/>
          <w:sz w:val="22"/>
          <w:szCs w:val="22"/>
        </w:rPr>
        <w:t>/</w:t>
      </w:r>
      <w:proofErr w:type="spellStart"/>
      <w:r w:rsidRPr="00205B7E">
        <w:rPr>
          <w:rFonts w:ascii="Monaco" w:hAnsi="Monaco" w:cs="Monaco" w:hint="eastAsia"/>
          <w:kern w:val="0"/>
          <w:sz w:val="22"/>
          <w:szCs w:val="22"/>
        </w:rPr>
        <w:t>api</w:t>
      </w:r>
      <w:proofErr w:type="spellEnd"/>
      <w:r w:rsidRPr="00205B7E">
        <w:rPr>
          <w:rFonts w:ascii="Monaco" w:hAnsi="Monaco" w:cs="Monaco" w:hint="eastAsia"/>
          <w:kern w:val="0"/>
          <w:sz w:val="22"/>
          <w:szCs w:val="22"/>
        </w:rPr>
        <w:t>/</w:t>
      </w:r>
      <w:r w:rsidRPr="00205B7E">
        <w:rPr>
          <w:rFonts w:ascii="Monaco" w:hAnsi="Monaco" w:cs="Monaco" w:hint="eastAsia"/>
          <w:kern w:val="0"/>
          <w:sz w:val="22"/>
          <w:szCs w:val="22"/>
        </w:rPr>
        <w:t>后面的模块标识名就能找到对应的在</w:t>
      </w:r>
      <w:proofErr w:type="spellStart"/>
      <w:r w:rsidRPr="00205B7E">
        <w:rPr>
          <w:rFonts w:ascii="Monaco" w:hAnsi="Monaco" w:cs="Monaco" w:hint="eastAsia"/>
          <w:kern w:val="0"/>
          <w:sz w:val="22"/>
          <w:szCs w:val="22"/>
        </w:rPr>
        <w:t>tpl</w:t>
      </w:r>
      <w:proofErr w:type="spellEnd"/>
      <w:r w:rsidRPr="00205B7E">
        <w:rPr>
          <w:rFonts w:ascii="Monaco" w:hAnsi="Monaco" w:cs="Monaco" w:hint="eastAsia"/>
          <w:kern w:val="0"/>
          <w:sz w:val="22"/>
          <w:szCs w:val="22"/>
        </w:rPr>
        <w:t>下的应用模块目录，如图</w:t>
      </w:r>
      <w:r>
        <w:rPr>
          <w:rFonts w:ascii="Monaco" w:hAnsi="Monaco" w:cs="Monaco" w:hint="eastAsia"/>
          <w:kern w:val="0"/>
          <w:sz w:val="22"/>
          <w:szCs w:val="22"/>
        </w:rPr>
        <w:t>：</w:t>
      </w:r>
    </w:p>
    <w:p w14:paraId="626BB710" w14:textId="77777777" w:rsidR="00106FAE" w:rsidRDefault="00106FAE" w:rsidP="00106FAE">
      <w:pPr>
        <w:rPr>
          <w:rFonts w:ascii="Times" w:eastAsia="Times New Roman" w:hAnsi="Times" w:cs="Times New Roman"/>
          <w:kern w:val="0"/>
          <w:sz w:val="20"/>
          <w:szCs w:val="20"/>
        </w:rPr>
      </w:pPr>
      <w:r>
        <w:rPr>
          <w:rFonts w:ascii="Times" w:eastAsia="Times New Roman" w:hAnsi="Times" w:cs="Times New Roman"/>
          <w:noProof/>
          <w:kern w:val="0"/>
          <w:sz w:val="20"/>
          <w:szCs w:val="20"/>
        </w:rPr>
        <w:drawing>
          <wp:inline distT="0" distB="0" distL="0" distR="0" wp14:anchorId="40955053" wp14:editId="3B37617C">
            <wp:extent cx="6168390" cy="290068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C2F8" w14:textId="77777777" w:rsidR="00106FAE" w:rsidRDefault="00106FAE" w:rsidP="00106FAE">
      <w:pPr>
        <w:rPr>
          <w:rFonts w:ascii="Times" w:eastAsia="Times New Roman" w:hAnsi="Times" w:cs="Times New Roman"/>
          <w:kern w:val="0"/>
          <w:sz w:val="20"/>
          <w:szCs w:val="20"/>
        </w:rPr>
      </w:pPr>
    </w:p>
    <w:p w14:paraId="09F67BFD" w14:textId="77777777" w:rsidR="00106FAE" w:rsidRDefault="00106FAE" w:rsidP="00106FAE">
      <w:pPr>
        <w:widowControl/>
        <w:autoSpaceDE w:val="0"/>
        <w:autoSpaceDN w:val="0"/>
        <w:adjustRightInd w:val="0"/>
        <w:ind w:firstLine="42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 w:hint="eastAsia"/>
          <w:kern w:val="0"/>
          <w:sz w:val="22"/>
          <w:szCs w:val="22"/>
        </w:rPr>
        <w:t>2</w:t>
      </w:r>
      <w:r w:rsidRPr="006207B5">
        <w:rPr>
          <w:rFonts w:ascii="Monaco" w:hAnsi="Monaco" w:cs="Monaco" w:hint="eastAsia"/>
          <w:kern w:val="0"/>
          <w:sz w:val="22"/>
          <w:szCs w:val="22"/>
        </w:rPr>
        <w:t>、</w:t>
      </w:r>
      <w:proofErr w:type="spellStart"/>
      <w:r>
        <w:rPr>
          <w:rFonts w:ascii="Monaco" w:hAnsi="Monaco" w:cs="Monaco" w:hint="eastAsia"/>
          <w:kern w:val="0"/>
          <w:sz w:val="22"/>
          <w:szCs w:val="22"/>
        </w:rPr>
        <w:t>php</w:t>
      </w:r>
      <w:proofErr w:type="spellEnd"/>
      <w:r w:rsidRPr="00963CB7">
        <w:rPr>
          <w:rFonts w:ascii="Monaco" w:hAnsi="Monaco" w:cs="Monaco" w:hint="eastAsia"/>
          <w:kern w:val="0"/>
          <w:sz w:val="22"/>
          <w:szCs w:val="22"/>
        </w:rPr>
        <w:t>页面变量名规范</w:t>
      </w:r>
      <w:r>
        <w:rPr>
          <w:rFonts w:ascii="Monaco" w:hAnsi="Monaco" w:cs="Monaco"/>
          <w:kern w:val="0"/>
          <w:sz w:val="22"/>
          <w:szCs w:val="22"/>
        </w:rPr>
        <w:br/>
      </w:r>
      <w:r>
        <w:rPr>
          <w:rFonts w:ascii="Monaco" w:hAnsi="Monaco" w:cs="Monaco"/>
          <w:kern w:val="0"/>
          <w:sz w:val="22"/>
          <w:szCs w:val="22"/>
        </w:rPr>
        <w:tab/>
      </w:r>
      <w:r>
        <w:rPr>
          <w:rFonts w:ascii="Monaco" w:hAnsi="Monaco" w:cs="Monaco"/>
          <w:kern w:val="0"/>
          <w:sz w:val="22"/>
          <w:szCs w:val="22"/>
        </w:rPr>
        <w:tab/>
      </w:r>
      <w:r>
        <w:rPr>
          <w:rFonts w:ascii="Monaco" w:hAnsi="Monaco" w:cs="Monaco" w:hint="eastAsia"/>
          <w:kern w:val="0"/>
          <w:sz w:val="22"/>
          <w:szCs w:val="22"/>
        </w:rPr>
        <w:t>通常列表页变量名为</w:t>
      </w:r>
      <w:r>
        <w:rPr>
          <w:rFonts w:ascii="Monaco" w:hAnsi="Monaco" w:cs="Monaco"/>
          <w:kern w:val="0"/>
          <w:sz w:val="22"/>
          <w:szCs w:val="22"/>
        </w:rPr>
        <w:t>$list</w:t>
      </w:r>
      <w:r>
        <w:rPr>
          <w:rFonts w:ascii="Monaco" w:hAnsi="Monaco" w:cs="Monaco" w:hint="eastAsia"/>
          <w:kern w:val="0"/>
          <w:sz w:val="22"/>
          <w:szCs w:val="22"/>
        </w:rPr>
        <w:t>（也要根据后台开发人员喜好，并不都一定是</w:t>
      </w:r>
      <w:r>
        <w:rPr>
          <w:rFonts w:ascii="Monaco" w:hAnsi="Monaco" w:cs="Monaco"/>
          <w:kern w:val="0"/>
          <w:sz w:val="22"/>
          <w:szCs w:val="22"/>
        </w:rPr>
        <w:t>$list</w:t>
      </w:r>
      <w:r>
        <w:rPr>
          <w:rFonts w:ascii="Monaco" w:hAnsi="Monaco" w:cs="Monaco" w:hint="eastAsia"/>
          <w:kern w:val="0"/>
          <w:sz w:val="22"/>
          <w:szCs w:val="22"/>
        </w:rPr>
        <w:t>）</w:t>
      </w:r>
    </w:p>
    <w:p w14:paraId="4FFF4EDC" w14:textId="77777777" w:rsidR="00106FAE" w:rsidRDefault="00106FAE" w:rsidP="00106FAE">
      <w:pPr>
        <w:widowControl/>
        <w:autoSpaceDE w:val="0"/>
        <w:autoSpaceDN w:val="0"/>
        <w:adjustRightInd w:val="0"/>
        <w:ind w:left="420" w:firstLine="42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 w:hint="eastAsia"/>
          <w:kern w:val="0"/>
          <w:sz w:val="22"/>
          <w:szCs w:val="22"/>
        </w:rPr>
        <w:t>表单页变量名为</w:t>
      </w:r>
      <w:r>
        <w:rPr>
          <w:rFonts w:ascii="Monaco" w:hAnsi="Monaco" w:cs="Monaco"/>
          <w:kern w:val="0"/>
          <w:sz w:val="22"/>
          <w:szCs w:val="22"/>
        </w:rPr>
        <w:t>$</w:t>
      </w:r>
      <w:proofErr w:type="spellStart"/>
      <w:r>
        <w:rPr>
          <w:rFonts w:ascii="Monaco" w:hAnsi="Monaco" w:cs="Monaco" w:hint="eastAsia"/>
          <w:kern w:val="0"/>
          <w:sz w:val="22"/>
          <w:szCs w:val="22"/>
        </w:rPr>
        <w:t>formdata</w:t>
      </w:r>
      <w:proofErr w:type="spellEnd"/>
      <w:r>
        <w:rPr>
          <w:rFonts w:ascii="Monaco" w:hAnsi="Monaco" w:cs="Monaco" w:hint="eastAsia"/>
          <w:kern w:val="0"/>
          <w:sz w:val="22"/>
          <w:szCs w:val="22"/>
        </w:rPr>
        <w:t>（通常来讲）</w:t>
      </w:r>
    </w:p>
    <w:p w14:paraId="10811F5F" w14:textId="77777777" w:rsidR="00106FAE" w:rsidRDefault="00106FAE" w:rsidP="00106FAE">
      <w:pPr>
        <w:rPr>
          <w:rFonts w:ascii="Times" w:eastAsia="Times New Roman" w:hAnsi="Times" w:cs="Times New Roman"/>
          <w:kern w:val="0"/>
          <w:sz w:val="20"/>
          <w:szCs w:val="20"/>
        </w:rPr>
      </w:pPr>
    </w:p>
    <w:p w14:paraId="449D43FF" w14:textId="77777777" w:rsidR="00106FAE" w:rsidRPr="00DB00CC" w:rsidRDefault="00106FAE" w:rsidP="00106FAE">
      <w:pPr>
        <w:rPr>
          <w:rFonts w:ascii="Times" w:eastAsia="Times New Roman" w:hAnsi="Times" w:cs="Times New Roman"/>
          <w:kern w:val="0"/>
          <w:sz w:val="20"/>
          <w:szCs w:val="20"/>
        </w:rPr>
      </w:pPr>
      <w:r>
        <w:rPr>
          <w:rFonts w:ascii="Times" w:eastAsia="Times New Roman" w:hAnsi="Times" w:cs="Times New Roman" w:hint="eastAsia"/>
          <w:kern w:val="0"/>
          <w:sz w:val="20"/>
          <w:szCs w:val="20"/>
        </w:rPr>
        <w:tab/>
      </w:r>
    </w:p>
    <w:p w14:paraId="60466839" w14:textId="77777777" w:rsidR="00106FAE" w:rsidRPr="006207B5" w:rsidRDefault="00106FAE" w:rsidP="00106FAE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</w:p>
    <w:p w14:paraId="5FDCDDCD" w14:textId="77777777" w:rsidR="00573637" w:rsidRPr="00C35874" w:rsidRDefault="00573637">
      <w:pPr>
        <w:rPr>
          <w:rFonts w:ascii="微软雅黑" w:eastAsia="微软雅黑" w:hAnsi="微软雅黑"/>
          <w:color w:val="808080"/>
        </w:rPr>
      </w:pPr>
    </w:p>
    <w:sectPr w:rsidR="00573637" w:rsidRPr="00C35874" w:rsidSect="00EB07CB">
      <w:headerReference w:type="default" r:id="rId21"/>
      <w:footerReference w:type="default" r:id="rId22"/>
      <w:pgSz w:w="11900" w:h="16840"/>
      <w:pgMar w:top="1440" w:right="1127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24407C" w14:textId="77777777" w:rsidR="00C242CF" w:rsidRDefault="00C242CF" w:rsidP="00573637">
      <w:r>
        <w:separator/>
      </w:r>
    </w:p>
  </w:endnote>
  <w:endnote w:type="continuationSeparator" w:id="0">
    <w:p w14:paraId="36C5DC8C" w14:textId="77777777" w:rsidR="00C242CF" w:rsidRDefault="00C242CF" w:rsidP="0057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Damascus">
    <w:panose1 w:val="00000400000000000000"/>
    <w:charset w:val="00"/>
    <w:family w:val="auto"/>
    <w:pitch w:val="variable"/>
    <w:sig w:usb0="80002003" w:usb1="88000000" w:usb2="14000008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8061553"/>
      <w:docPartObj>
        <w:docPartGallery w:val="Page Numbers (Bottom of Page)"/>
        <w:docPartUnique/>
      </w:docPartObj>
    </w:sdtPr>
    <w:sdtEndPr>
      <w:rPr>
        <w:rFonts w:ascii="微软雅黑" w:eastAsia="微软雅黑" w:hAnsi="微软雅黑"/>
        <w:color w:val="808080"/>
      </w:rPr>
    </w:sdtEndPr>
    <w:sdtContent>
      <w:sdt>
        <w:sdtPr>
          <w:id w:val="860082579"/>
          <w:docPartObj>
            <w:docPartGallery w:val="Page Numbers (Top of Page)"/>
            <w:docPartUnique/>
          </w:docPartObj>
        </w:sdtPr>
        <w:sdtEndPr>
          <w:rPr>
            <w:rFonts w:ascii="微软雅黑" w:eastAsia="微软雅黑" w:hAnsi="微软雅黑"/>
            <w:color w:val="808080"/>
          </w:rPr>
        </w:sdtEndPr>
        <w:sdtContent>
          <w:p w14:paraId="022CC930" w14:textId="77777777" w:rsidR="006C6B89" w:rsidRPr="00F31616" w:rsidRDefault="006C6B89">
            <w:pPr>
              <w:pStyle w:val="a5"/>
              <w:jc w:val="right"/>
              <w:rPr>
                <w:rFonts w:ascii="微软雅黑" w:eastAsia="微软雅黑" w:hAnsi="微软雅黑"/>
                <w:color w:val="808080"/>
              </w:rPr>
            </w:pPr>
            <w:r w:rsidRPr="00F31616">
              <w:rPr>
                <w:rFonts w:ascii="微软雅黑" w:eastAsia="微软雅黑" w:hAnsi="微软雅黑"/>
                <w:color w:val="808080"/>
                <w:lang w:val="zh-CN"/>
              </w:rPr>
              <w:t xml:space="preserve"> </w:t>
            </w:r>
            <w:r w:rsidRPr="00F31616">
              <w:rPr>
                <w:rFonts w:ascii="微软雅黑" w:eastAsia="微软雅黑" w:hAnsi="微软雅黑"/>
                <w:bCs/>
                <w:color w:val="808080"/>
                <w:sz w:val="24"/>
                <w:szCs w:val="24"/>
              </w:rPr>
              <w:fldChar w:fldCharType="begin"/>
            </w:r>
            <w:r w:rsidRPr="00F31616">
              <w:rPr>
                <w:rFonts w:ascii="微软雅黑" w:eastAsia="微软雅黑" w:hAnsi="微软雅黑"/>
                <w:bCs/>
                <w:color w:val="808080"/>
              </w:rPr>
              <w:instrText>PAGE</w:instrText>
            </w:r>
            <w:r w:rsidRPr="00F31616">
              <w:rPr>
                <w:rFonts w:ascii="微软雅黑" w:eastAsia="微软雅黑" w:hAnsi="微软雅黑"/>
                <w:bCs/>
                <w:color w:val="808080"/>
                <w:sz w:val="24"/>
                <w:szCs w:val="24"/>
              </w:rPr>
              <w:fldChar w:fldCharType="separate"/>
            </w:r>
            <w:r w:rsidR="00F55EA8">
              <w:rPr>
                <w:rFonts w:ascii="微软雅黑" w:eastAsia="微软雅黑" w:hAnsi="微软雅黑"/>
                <w:bCs/>
                <w:noProof/>
                <w:color w:val="808080"/>
              </w:rPr>
              <w:t>1</w:t>
            </w:r>
            <w:r w:rsidRPr="00F31616">
              <w:rPr>
                <w:rFonts w:ascii="微软雅黑" w:eastAsia="微软雅黑" w:hAnsi="微软雅黑"/>
                <w:bCs/>
                <w:color w:val="808080"/>
                <w:sz w:val="24"/>
                <w:szCs w:val="24"/>
              </w:rPr>
              <w:fldChar w:fldCharType="end"/>
            </w:r>
            <w:r w:rsidRPr="00F31616">
              <w:rPr>
                <w:rFonts w:ascii="微软雅黑" w:eastAsia="微软雅黑" w:hAnsi="微软雅黑"/>
                <w:color w:val="808080"/>
                <w:lang w:val="zh-CN"/>
              </w:rPr>
              <w:t xml:space="preserve"> / </w:t>
            </w:r>
            <w:r w:rsidRPr="00F31616">
              <w:rPr>
                <w:rFonts w:ascii="微软雅黑" w:eastAsia="微软雅黑" w:hAnsi="微软雅黑"/>
                <w:bCs/>
                <w:color w:val="808080"/>
                <w:sz w:val="24"/>
                <w:szCs w:val="24"/>
              </w:rPr>
              <w:fldChar w:fldCharType="begin"/>
            </w:r>
            <w:r w:rsidRPr="00F31616">
              <w:rPr>
                <w:rFonts w:ascii="微软雅黑" w:eastAsia="微软雅黑" w:hAnsi="微软雅黑"/>
                <w:bCs/>
                <w:color w:val="808080"/>
              </w:rPr>
              <w:instrText>NUMPAGES</w:instrText>
            </w:r>
            <w:r w:rsidRPr="00F31616">
              <w:rPr>
                <w:rFonts w:ascii="微软雅黑" w:eastAsia="微软雅黑" w:hAnsi="微软雅黑"/>
                <w:bCs/>
                <w:color w:val="808080"/>
                <w:sz w:val="24"/>
                <w:szCs w:val="24"/>
              </w:rPr>
              <w:fldChar w:fldCharType="separate"/>
            </w:r>
            <w:r w:rsidR="00F55EA8">
              <w:rPr>
                <w:rFonts w:ascii="微软雅黑" w:eastAsia="微软雅黑" w:hAnsi="微软雅黑"/>
                <w:bCs/>
                <w:noProof/>
                <w:color w:val="808080"/>
              </w:rPr>
              <w:t>10</w:t>
            </w:r>
            <w:r w:rsidRPr="00F31616">
              <w:rPr>
                <w:rFonts w:ascii="微软雅黑" w:eastAsia="微软雅黑" w:hAnsi="微软雅黑"/>
                <w:bCs/>
                <w:color w:val="808080"/>
                <w:sz w:val="24"/>
                <w:szCs w:val="24"/>
              </w:rPr>
              <w:fldChar w:fldCharType="end"/>
            </w:r>
          </w:p>
        </w:sdtContent>
      </w:sdt>
    </w:sdtContent>
  </w:sdt>
  <w:p w14:paraId="0B2EEFE9" w14:textId="77777777" w:rsidR="006C6B89" w:rsidRDefault="006C6B89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3FF259" w14:textId="77777777" w:rsidR="00C242CF" w:rsidRDefault="00C242CF" w:rsidP="00573637">
      <w:r>
        <w:separator/>
      </w:r>
    </w:p>
  </w:footnote>
  <w:footnote w:type="continuationSeparator" w:id="0">
    <w:p w14:paraId="20B29A5D" w14:textId="77777777" w:rsidR="00C242CF" w:rsidRDefault="00C242CF" w:rsidP="0057363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28B27A" w14:textId="77777777" w:rsidR="006C6B89" w:rsidRDefault="006C6B89">
    <w:pPr>
      <w:pStyle w:val="a3"/>
    </w:pPr>
    <w:r w:rsidRPr="00271887">
      <w:rPr>
        <w:rFonts w:hint="eastAsia"/>
        <w:noProof/>
      </w:rPr>
      <w:drawing>
        <wp:inline distT="0" distB="0" distL="0" distR="0" wp14:anchorId="03FFC9B8" wp14:editId="06EA4567">
          <wp:extent cx="520700" cy="191749"/>
          <wp:effectExtent l="0" t="0" r="0" b="0"/>
          <wp:docPr id="2" name="图片 2" descr="Snip20130227_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Snip20130227_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761" cy="191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 w:rsidRPr="0058401D">
      <w:rPr>
        <w:rFonts w:ascii="微软雅黑" w:eastAsia="微软雅黑" w:hAnsi="微软雅黑" w:hint="eastAsia"/>
        <w:color w:val="808080"/>
      </w:rPr>
      <w:t>规范说明书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▪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ED3E5D"/>
    <w:multiLevelType w:val="hybridMultilevel"/>
    <w:tmpl w:val="F544DDE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9">
    <w:nsid w:val="0DA47268"/>
    <w:multiLevelType w:val="hybridMultilevel"/>
    <w:tmpl w:val="8642F436"/>
    <w:lvl w:ilvl="0" w:tplc="72F4829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3A31006"/>
    <w:multiLevelType w:val="hybridMultilevel"/>
    <w:tmpl w:val="CAACDC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1FA2454A"/>
    <w:multiLevelType w:val="hybridMultilevel"/>
    <w:tmpl w:val="8A5A2858"/>
    <w:lvl w:ilvl="0" w:tplc="8B969A64">
      <w:start w:val="1"/>
      <w:numFmt w:val="decimal"/>
      <w:lvlText w:val="%1&gt;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56303BC"/>
    <w:multiLevelType w:val="hybridMultilevel"/>
    <w:tmpl w:val="4F32A2B2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3">
    <w:nsid w:val="275929F5"/>
    <w:multiLevelType w:val="hybridMultilevel"/>
    <w:tmpl w:val="C6D44EFA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4">
    <w:nsid w:val="27D12B8D"/>
    <w:multiLevelType w:val="hybridMultilevel"/>
    <w:tmpl w:val="DEBEA354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>
    <w:nsid w:val="284179BD"/>
    <w:multiLevelType w:val="hybridMultilevel"/>
    <w:tmpl w:val="19D2FA9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6">
    <w:nsid w:val="2A1A52E4"/>
    <w:multiLevelType w:val="hybridMultilevel"/>
    <w:tmpl w:val="5232B0E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>
    <w:nsid w:val="2EFD6E9B"/>
    <w:multiLevelType w:val="hybridMultilevel"/>
    <w:tmpl w:val="B75A703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>
    <w:nsid w:val="2F7545BC"/>
    <w:multiLevelType w:val="hybridMultilevel"/>
    <w:tmpl w:val="5942BE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357034C5"/>
    <w:multiLevelType w:val="hybridMultilevel"/>
    <w:tmpl w:val="66DC9DE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0">
    <w:nsid w:val="357169B9"/>
    <w:multiLevelType w:val="hybridMultilevel"/>
    <w:tmpl w:val="6AF00374"/>
    <w:lvl w:ilvl="0" w:tplc="37C85850">
      <w:start w:val="2"/>
      <w:numFmt w:val="lowerLetter"/>
      <w:lvlText w:val="%1&gt;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71445D9"/>
    <w:multiLevelType w:val="hybridMultilevel"/>
    <w:tmpl w:val="2758B04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2">
    <w:nsid w:val="397A2E7C"/>
    <w:multiLevelType w:val="hybridMultilevel"/>
    <w:tmpl w:val="D5B645B4"/>
    <w:lvl w:ilvl="0" w:tplc="529A4B8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4B75C0E"/>
    <w:multiLevelType w:val="multilevel"/>
    <w:tmpl w:val="8D0CA4D8"/>
    <w:lvl w:ilvl="0">
      <w:start w:val="5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2880"/>
      </w:pPr>
      <w:rPr>
        <w:rFonts w:hint="default"/>
      </w:rPr>
    </w:lvl>
  </w:abstractNum>
  <w:abstractNum w:abstractNumId="24">
    <w:nsid w:val="462E03F5"/>
    <w:multiLevelType w:val="hybridMultilevel"/>
    <w:tmpl w:val="1436DB48"/>
    <w:lvl w:ilvl="0" w:tplc="60064FA6">
      <w:start w:val="7"/>
      <w:numFmt w:val="decimal"/>
      <w:lvlText w:val="%1."/>
      <w:lvlJc w:val="left"/>
      <w:pPr>
        <w:ind w:left="360" w:hanging="360"/>
      </w:pPr>
      <w:rPr>
        <w:rFonts w:cstheme="maj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6FE528A"/>
    <w:multiLevelType w:val="hybridMultilevel"/>
    <w:tmpl w:val="B64AC52C"/>
    <w:lvl w:ilvl="0" w:tplc="FCF6F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86D3A35"/>
    <w:multiLevelType w:val="hybridMultilevel"/>
    <w:tmpl w:val="463E3A04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7">
    <w:nsid w:val="4E333BC3"/>
    <w:multiLevelType w:val="hybridMultilevel"/>
    <w:tmpl w:val="DB1A16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>
    <w:nsid w:val="551558FC"/>
    <w:multiLevelType w:val="multilevel"/>
    <w:tmpl w:val="FE0CDA64"/>
    <w:lvl w:ilvl="0">
      <w:start w:val="4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9">
    <w:nsid w:val="57436328"/>
    <w:multiLevelType w:val="hybridMultilevel"/>
    <w:tmpl w:val="15465AF2"/>
    <w:lvl w:ilvl="0" w:tplc="1FF682F2">
      <w:start w:val="1"/>
      <w:numFmt w:val="decimal"/>
      <w:lvlText w:val="%1&gt;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AD430C9"/>
    <w:multiLevelType w:val="hybridMultilevel"/>
    <w:tmpl w:val="3970DC4C"/>
    <w:lvl w:ilvl="0" w:tplc="F0B4C3FC">
      <w:start w:val="1"/>
      <w:numFmt w:val="decimal"/>
      <w:lvlText w:val="%1."/>
      <w:lvlJc w:val="left"/>
      <w:pPr>
        <w:ind w:left="11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14" w:hanging="480"/>
      </w:pPr>
    </w:lvl>
    <w:lvl w:ilvl="2" w:tplc="0409001B">
      <w:start w:val="1"/>
      <w:numFmt w:val="lowerRoman"/>
      <w:lvlText w:val="%3."/>
      <w:lvlJc w:val="right"/>
      <w:pPr>
        <w:ind w:left="2094" w:hanging="480"/>
      </w:pPr>
    </w:lvl>
    <w:lvl w:ilvl="3" w:tplc="0409000F" w:tentative="1">
      <w:start w:val="1"/>
      <w:numFmt w:val="decimal"/>
      <w:lvlText w:val="%4."/>
      <w:lvlJc w:val="left"/>
      <w:pPr>
        <w:ind w:left="2574" w:hanging="480"/>
      </w:pPr>
    </w:lvl>
    <w:lvl w:ilvl="4" w:tplc="04090019" w:tentative="1">
      <w:start w:val="1"/>
      <w:numFmt w:val="lowerLetter"/>
      <w:lvlText w:val="%5)"/>
      <w:lvlJc w:val="left"/>
      <w:pPr>
        <w:ind w:left="3054" w:hanging="480"/>
      </w:pPr>
    </w:lvl>
    <w:lvl w:ilvl="5" w:tplc="0409001B" w:tentative="1">
      <w:start w:val="1"/>
      <w:numFmt w:val="lowerRoman"/>
      <w:lvlText w:val="%6."/>
      <w:lvlJc w:val="right"/>
      <w:pPr>
        <w:ind w:left="3534" w:hanging="480"/>
      </w:pPr>
    </w:lvl>
    <w:lvl w:ilvl="6" w:tplc="0409000F" w:tentative="1">
      <w:start w:val="1"/>
      <w:numFmt w:val="decimal"/>
      <w:lvlText w:val="%7."/>
      <w:lvlJc w:val="left"/>
      <w:pPr>
        <w:ind w:left="4014" w:hanging="480"/>
      </w:pPr>
    </w:lvl>
    <w:lvl w:ilvl="7" w:tplc="04090019" w:tentative="1">
      <w:start w:val="1"/>
      <w:numFmt w:val="lowerLetter"/>
      <w:lvlText w:val="%8)"/>
      <w:lvlJc w:val="left"/>
      <w:pPr>
        <w:ind w:left="4494" w:hanging="480"/>
      </w:pPr>
    </w:lvl>
    <w:lvl w:ilvl="8" w:tplc="0409001B" w:tentative="1">
      <w:start w:val="1"/>
      <w:numFmt w:val="lowerRoman"/>
      <w:lvlText w:val="%9."/>
      <w:lvlJc w:val="right"/>
      <w:pPr>
        <w:ind w:left="4974" w:hanging="480"/>
      </w:pPr>
    </w:lvl>
  </w:abstractNum>
  <w:abstractNum w:abstractNumId="31">
    <w:nsid w:val="62A64661"/>
    <w:multiLevelType w:val="hybridMultilevel"/>
    <w:tmpl w:val="96AE0A6C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2">
    <w:nsid w:val="632A04EB"/>
    <w:multiLevelType w:val="hybridMultilevel"/>
    <w:tmpl w:val="6FCA2432"/>
    <w:lvl w:ilvl="0" w:tplc="B192DBAC">
      <w:start w:val="1"/>
      <w:numFmt w:val="japaneseCounting"/>
      <w:lvlText w:val="%1．"/>
      <w:lvlJc w:val="left"/>
      <w:pPr>
        <w:ind w:left="480" w:hanging="480"/>
      </w:pPr>
      <w:rPr>
        <w:rFonts w:hint="eastAsia"/>
      </w:rPr>
    </w:lvl>
    <w:lvl w:ilvl="1" w:tplc="6484934C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8457746"/>
    <w:multiLevelType w:val="hybridMultilevel"/>
    <w:tmpl w:val="219CB4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71E53590"/>
    <w:multiLevelType w:val="hybridMultilevel"/>
    <w:tmpl w:val="49F6EFB4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5">
    <w:nsid w:val="72D05ED1"/>
    <w:multiLevelType w:val="multilevel"/>
    <w:tmpl w:val="C79E7E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6">
    <w:nsid w:val="738F1095"/>
    <w:multiLevelType w:val="hybridMultilevel"/>
    <w:tmpl w:val="2AEE78E4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7">
    <w:nsid w:val="7CDB2A51"/>
    <w:multiLevelType w:val="hybridMultilevel"/>
    <w:tmpl w:val="8CD0A91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38">
    <w:nsid w:val="7FCF7733"/>
    <w:multiLevelType w:val="hybridMultilevel"/>
    <w:tmpl w:val="4112A19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25"/>
  </w:num>
  <w:num w:numId="11">
    <w:abstractNumId w:val="36"/>
  </w:num>
  <w:num w:numId="12">
    <w:abstractNumId w:val="22"/>
  </w:num>
  <w:num w:numId="13">
    <w:abstractNumId w:val="35"/>
  </w:num>
  <w:num w:numId="14">
    <w:abstractNumId w:val="23"/>
  </w:num>
  <w:num w:numId="15">
    <w:abstractNumId w:val="28"/>
  </w:num>
  <w:num w:numId="16">
    <w:abstractNumId w:val="9"/>
  </w:num>
  <w:num w:numId="17">
    <w:abstractNumId w:val="20"/>
  </w:num>
  <w:num w:numId="18">
    <w:abstractNumId w:val="11"/>
  </w:num>
  <w:num w:numId="19">
    <w:abstractNumId w:val="29"/>
  </w:num>
  <w:num w:numId="20">
    <w:abstractNumId w:val="31"/>
  </w:num>
  <w:num w:numId="21">
    <w:abstractNumId w:val="21"/>
  </w:num>
  <w:num w:numId="22">
    <w:abstractNumId w:val="33"/>
  </w:num>
  <w:num w:numId="23">
    <w:abstractNumId w:val="27"/>
  </w:num>
  <w:num w:numId="24">
    <w:abstractNumId w:val="16"/>
  </w:num>
  <w:num w:numId="25">
    <w:abstractNumId w:val="12"/>
  </w:num>
  <w:num w:numId="26">
    <w:abstractNumId w:val="37"/>
  </w:num>
  <w:num w:numId="27">
    <w:abstractNumId w:val="13"/>
  </w:num>
  <w:num w:numId="28">
    <w:abstractNumId w:val="18"/>
  </w:num>
  <w:num w:numId="29">
    <w:abstractNumId w:val="8"/>
  </w:num>
  <w:num w:numId="30">
    <w:abstractNumId w:val="17"/>
  </w:num>
  <w:num w:numId="31">
    <w:abstractNumId w:val="26"/>
  </w:num>
  <w:num w:numId="32">
    <w:abstractNumId w:val="38"/>
  </w:num>
  <w:num w:numId="33">
    <w:abstractNumId w:val="19"/>
  </w:num>
  <w:num w:numId="34">
    <w:abstractNumId w:val="34"/>
  </w:num>
  <w:num w:numId="35">
    <w:abstractNumId w:val="15"/>
  </w:num>
  <w:num w:numId="36">
    <w:abstractNumId w:val="24"/>
  </w:num>
  <w:num w:numId="37">
    <w:abstractNumId w:val="32"/>
  </w:num>
  <w:num w:numId="38">
    <w:abstractNumId w:val="30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A57"/>
    <w:rsid w:val="00002FD1"/>
    <w:rsid w:val="000072B9"/>
    <w:rsid w:val="00011D7F"/>
    <w:rsid w:val="00013086"/>
    <w:rsid w:val="00013AB9"/>
    <w:rsid w:val="0001758E"/>
    <w:rsid w:val="00027318"/>
    <w:rsid w:val="00033D15"/>
    <w:rsid w:val="000420AA"/>
    <w:rsid w:val="000426B3"/>
    <w:rsid w:val="000465DF"/>
    <w:rsid w:val="00046B8A"/>
    <w:rsid w:val="000505EC"/>
    <w:rsid w:val="00052228"/>
    <w:rsid w:val="000557D4"/>
    <w:rsid w:val="000574DB"/>
    <w:rsid w:val="000576B9"/>
    <w:rsid w:val="00060FF5"/>
    <w:rsid w:val="00062EF0"/>
    <w:rsid w:val="0007289A"/>
    <w:rsid w:val="00072F73"/>
    <w:rsid w:val="00074807"/>
    <w:rsid w:val="00080677"/>
    <w:rsid w:val="000A01A4"/>
    <w:rsid w:val="000A7E01"/>
    <w:rsid w:val="000B0824"/>
    <w:rsid w:val="000B1D93"/>
    <w:rsid w:val="000B47D8"/>
    <w:rsid w:val="000B7A34"/>
    <w:rsid w:val="000C27CC"/>
    <w:rsid w:val="000C2852"/>
    <w:rsid w:val="000D1370"/>
    <w:rsid w:val="000D1D5C"/>
    <w:rsid w:val="000D3042"/>
    <w:rsid w:val="000D58BB"/>
    <w:rsid w:val="00106FAE"/>
    <w:rsid w:val="0011521E"/>
    <w:rsid w:val="0012587E"/>
    <w:rsid w:val="00134188"/>
    <w:rsid w:val="00142D26"/>
    <w:rsid w:val="00143B2B"/>
    <w:rsid w:val="0015510E"/>
    <w:rsid w:val="00157EDF"/>
    <w:rsid w:val="00167498"/>
    <w:rsid w:val="00172B5A"/>
    <w:rsid w:val="00186451"/>
    <w:rsid w:val="00187CF2"/>
    <w:rsid w:val="001929E2"/>
    <w:rsid w:val="001A0B94"/>
    <w:rsid w:val="001A5E3F"/>
    <w:rsid w:val="001B146B"/>
    <w:rsid w:val="001B2188"/>
    <w:rsid w:val="001B24F8"/>
    <w:rsid w:val="001C06C6"/>
    <w:rsid w:val="001C0DCD"/>
    <w:rsid w:val="001C2ED7"/>
    <w:rsid w:val="001C7873"/>
    <w:rsid w:val="001D24B4"/>
    <w:rsid w:val="001E2271"/>
    <w:rsid w:val="001F1239"/>
    <w:rsid w:val="001F3351"/>
    <w:rsid w:val="001F41B4"/>
    <w:rsid w:val="00207174"/>
    <w:rsid w:val="002103E0"/>
    <w:rsid w:val="00216090"/>
    <w:rsid w:val="00220AD7"/>
    <w:rsid w:val="002210B9"/>
    <w:rsid w:val="00225A0E"/>
    <w:rsid w:val="002372FE"/>
    <w:rsid w:val="00241F1B"/>
    <w:rsid w:val="002536CA"/>
    <w:rsid w:val="002705EF"/>
    <w:rsid w:val="0027289D"/>
    <w:rsid w:val="00290CB0"/>
    <w:rsid w:val="00295D1E"/>
    <w:rsid w:val="002B341C"/>
    <w:rsid w:val="002B4F75"/>
    <w:rsid w:val="002B5958"/>
    <w:rsid w:val="002C484B"/>
    <w:rsid w:val="002C4BBC"/>
    <w:rsid w:val="002D06C2"/>
    <w:rsid w:val="002D14A7"/>
    <w:rsid w:val="002D2EFD"/>
    <w:rsid w:val="002D3656"/>
    <w:rsid w:val="002E0AA5"/>
    <w:rsid w:val="002E69A9"/>
    <w:rsid w:val="002E7001"/>
    <w:rsid w:val="002F0271"/>
    <w:rsid w:val="002F04EB"/>
    <w:rsid w:val="002F3E28"/>
    <w:rsid w:val="002F7F18"/>
    <w:rsid w:val="00303538"/>
    <w:rsid w:val="00314099"/>
    <w:rsid w:val="00314B51"/>
    <w:rsid w:val="00334DF6"/>
    <w:rsid w:val="003428B8"/>
    <w:rsid w:val="00343541"/>
    <w:rsid w:val="0035291C"/>
    <w:rsid w:val="00357ABC"/>
    <w:rsid w:val="0036431B"/>
    <w:rsid w:val="00364916"/>
    <w:rsid w:val="003938E1"/>
    <w:rsid w:val="003A35AE"/>
    <w:rsid w:val="003A3E26"/>
    <w:rsid w:val="003D0A26"/>
    <w:rsid w:val="003D4222"/>
    <w:rsid w:val="003D715C"/>
    <w:rsid w:val="003E1A91"/>
    <w:rsid w:val="004001ED"/>
    <w:rsid w:val="004005D4"/>
    <w:rsid w:val="00401077"/>
    <w:rsid w:val="00402F40"/>
    <w:rsid w:val="004033D4"/>
    <w:rsid w:val="00403B73"/>
    <w:rsid w:val="004210B3"/>
    <w:rsid w:val="004213D7"/>
    <w:rsid w:val="0042152E"/>
    <w:rsid w:val="00421A13"/>
    <w:rsid w:val="0043357D"/>
    <w:rsid w:val="00433FE9"/>
    <w:rsid w:val="00447074"/>
    <w:rsid w:val="00464C91"/>
    <w:rsid w:val="0047079E"/>
    <w:rsid w:val="00482D93"/>
    <w:rsid w:val="004918C8"/>
    <w:rsid w:val="004932DF"/>
    <w:rsid w:val="004A17D2"/>
    <w:rsid w:val="004A280A"/>
    <w:rsid w:val="004A32B9"/>
    <w:rsid w:val="004A57A3"/>
    <w:rsid w:val="004B04A1"/>
    <w:rsid w:val="004B7ACA"/>
    <w:rsid w:val="004C35E2"/>
    <w:rsid w:val="004C6379"/>
    <w:rsid w:val="004C7A8C"/>
    <w:rsid w:val="004E7812"/>
    <w:rsid w:val="005145C2"/>
    <w:rsid w:val="00521EB6"/>
    <w:rsid w:val="0054037B"/>
    <w:rsid w:val="00540FBB"/>
    <w:rsid w:val="00541E0A"/>
    <w:rsid w:val="00543711"/>
    <w:rsid w:val="005470B1"/>
    <w:rsid w:val="00552A77"/>
    <w:rsid w:val="005638FE"/>
    <w:rsid w:val="005652D4"/>
    <w:rsid w:val="00565CBD"/>
    <w:rsid w:val="005723A2"/>
    <w:rsid w:val="00573637"/>
    <w:rsid w:val="00575963"/>
    <w:rsid w:val="00577686"/>
    <w:rsid w:val="0058401D"/>
    <w:rsid w:val="00592ED3"/>
    <w:rsid w:val="005940BB"/>
    <w:rsid w:val="005956F5"/>
    <w:rsid w:val="00597307"/>
    <w:rsid w:val="005A348F"/>
    <w:rsid w:val="005B155F"/>
    <w:rsid w:val="005B2047"/>
    <w:rsid w:val="005B70BA"/>
    <w:rsid w:val="005D6536"/>
    <w:rsid w:val="005D6A14"/>
    <w:rsid w:val="005D7741"/>
    <w:rsid w:val="005E084E"/>
    <w:rsid w:val="005E7DFC"/>
    <w:rsid w:val="005F024C"/>
    <w:rsid w:val="005F7CB8"/>
    <w:rsid w:val="00606564"/>
    <w:rsid w:val="00610C85"/>
    <w:rsid w:val="00612FDF"/>
    <w:rsid w:val="00621AF1"/>
    <w:rsid w:val="00626353"/>
    <w:rsid w:val="006334CF"/>
    <w:rsid w:val="00637572"/>
    <w:rsid w:val="00642365"/>
    <w:rsid w:val="006444B8"/>
    <w:rsid w:val="00647CCF"/>
    <w:rsid w:val="00650B6F"/>
    <w:rsid w:val="00661311"/>
    <w:rsid w:val="00661E63"/>
    <w:rsid w:val="00665D9A"/>
    <w:rsid w:val="006704B7"/>
    <w:rsid w:val="0067140D"/>
    <w:rsid w:val="00674CC5"/>
    <w:rsid w:val="00677560"/>
    <w:rsid w:val="00687237"/>
    <w:rsid w:val="00693499"/>
    <w:rsid w:val="00695332"/>
    <w:rsid w:val="00695BA6"/>
    <w:rsid w:val="006A3EC8"/>
    <w:rsid w:val="006A53C9"/>
    <w:rsid w:val="006C6B89"/>
    <w:rsid w:val="006D3990"/>
    <w:rsid w:val="006D3B5D"/>
    <w:rsid w:val="006D63F6"/>
    <w:rsid w:val="006E3501"/>
    <w:rsid w:val="006F549F"/>
    <w:rsid w:val="006F712D"/>
    <w:rsid w:val="00701B21"/>
    <w:rsid w:val="00707C92"/>
    <w:rsid w:val="00711573"/>
    <w:rsid w:val="007126FF"/>
    <w:rsid w:val="00715E53"/>
    <w:rsid w:val="00726ADD"/>
    <w:rsid w:val="007274C2"/>
    <w:rsid w:val="0073123F"/>
    <w:rsid w:val="00736750"/>
    <w:rsid w:val="0074658D"/>
    <w:rsid w:val="00746B7A"/>
    <w:rsid w:val="0075325C"/>
    <w:rsid w:val="00754FF2"/>
    <w:rsid w:val="007632B7"/>
    <w:rsid w:val="007638C8"/>
    <w:rsid w:val="0077320B"/>
    <w:rsid w:val="00774518"/>
    <w:rsid w:val="00780D2B"/>
    <w:rsid w:val="00782299"/>
    <w:rsid w:val="00792253"/>
    <w:rsid w:val="007A1776"/>
    <w:rsid w:val="007A2106"/>
    <w:rsid w:val="007A3A52"/>
    <w:rsid w:val="007A4DA7"/>
    <w:rsid w:val="007A6D92"/>
    <w:rsid w:val="007B2F2C"/>
    <w:rsid w:val="007B4CB2"/>
    <w:rsid w:val="007B737E"/>
    <w:rsid w:val="007C1EF5"/>
    <w:rsid w:val="007E187A"/>
    <w:rsid w:val="007E28B1"/>
    <w:rsid w:val="007E6F9F"/>
    <w:rsid w:val="007F4B7D"/>
    <w:rsid w:val="008026AD"/>
    <w:rsid w:val="00811F23"/>
    <w:rsid w:val="00815E5C"/>
    <w:rsid w:val="00822E56"/>
    <w:rsid w:val="00830781"/>
    <w:rsid w:val="008356FB"/>
    <w:rsid w:val="00842F21"/>
    <w:rsid w:val="00843781"/>
    <w:rsid w:val="0084465E"/>
    <w:rsid w:val="00846228"/>
    <w:rsid w:val="008462A3"/>
    <w:rsid w:val="00854E65"/>
    <w:rsid w:val="00875414"/>
    <w:rsid w:val="00875E30"/>
    <w:rsid w:val="00887AD5"/>
    <w:rsid w:val="00897DA1"/>
    <w:rsid w:val="008A2416"/>
    <w:rsid w:val="008B018E"/>
    <w:rsid w:val="008C237D"/>
    <w:rsid w:val="008C2E0E"/>
    <w:rsid w:val="008C4AB8"/>
    <w:rsid w:val="008D238B"/>
    <w:rsid w:val="008D2573"/>
    <w:rsid w:val="008D5AB1"/>
    <w:rsid w:val="008D635D"/>
    <w:rsid w:val="008E3704"/>
    <w:rsid w:val="008E43BC"/>
    <w:rsid w:val="008E54EF"/>
    <w:rsid w:val="008F29ED"/>
    <w:rsid w:val="008F45D1"/>
    <w:rsid w:val="009039BF"/>
    <w:rsid w:val="00904396"/>
    <w:rsid w:val="00910C90"/>
    <w:rsid w:val="0091325C"/>
    <w:rsid w:val="00913614"/>
    <w:rsid w:val="00914CEB"/>
    <w:rsid w:val="0092005B"/>
    <w:rsid w:val="00924AFB"/>
    <w:rsid w:val="0093111C"/>
    <w:rsid w:val="009330FE"/>
    <w:rsid w:val="009339AF"/>
    <w:rsid w:val="00934717"/>
    <w:rsid w:val="009406A0"/>
    <w:rsid w:val="00942A99"/>
    <w:rsid w:val="00942DBF"/>
    <w:rsid w:val="009453FE"/>
    <w:rsid w:val="00954BF7"/>
    <w:rsid w:val="00962FD1"/>
    <w:rsid w:val="0096495D"/>
    <w:rsid w:val="00966C0B"/>
    <w:rsid w:val="00976DD3"/>
    <w:rsid w:val="00981B9D"/>
    <w:rsid w:val="009823BC"/>
    <w:rsid w:val="00984581"/>
    <w:rsid w:val="00991A04"/>
    <w:rsid w:val="00994BF6"/>
    <w:rsid w:val="009953E3"/>
    <w:rsid w:val="0099645D"/>
    <w:rsid w:val="009A0A89"/>
    <w:rsid w:val="009A0AE8"/>
    <w:rsid w:val="009C1FF1"/>
    <w:rsid w:val="009C2842"/>
    <w:rsid w:val="009C2A0D"/>
    <w:rsid w:val="009C73BB"/>
    <w:rsid w:val="009D6FA3"/>
    <w:rsid w:val="009E6FFF"/>
    <w:rsid w:val="009F5B44"/>
    <w:rsid w:val="00A02308"/>
    <w:rsid w:val="00A070FD"/>
    <w:rsid w:val="00A0766C"/>
    <w:rsid w:val="00A21C75"/>
    <w:rsid w:val="00A302DF"/>
    <w:rsid w:val="00A30AB1"/>
    <w:rsid w:val="00A31A18"/>
    <w:rsid w:val="00A36E5C"/>
    <w:rsid w:val="00A4343E"/>
    <w:rsid w:val="00A44ED1"/>
    <w:rsid w:val="00A44F4C"/>
    <w:rsid w:val="00A458CE"/>
    <w:rsid w:val="00A52216"/>
    <w:rsid w:val="00A5334A"/>
    <w:rsid w:val="00A541D9"/>
    <w:rsid w:val="00A54729"/>
    <w:rsid w:val="00A6236A"/>
    <w:rsid w:val="00A640C7"/>
    <w:rsid w:val="00A66B05"/>
    <w:rsid w:val="00A712D7"/>
    <w:rsid w:val="00A71748"/>
    <w:rsid w:val="00A73D80"/>
    <w:rsid w:val="00A83D45"/>
    <w:rsid w:val="00A84B2B"/>
    <w:rsid w:val="00A91A68"/>
    <w:rsid w:val="00A91AF8"/>
    <w:rsid w:val="00A93794"/>
    <w:rsid w:val="00AA18DE"/>
    <w:rsid w:val="00AA20B9"/>
    <w:rsid w:val="00AA4465"/>
    <w:rsid w:val="00AA6CA8"/>
    <w:rsid w:val="00AB00A3"/>
    <w:rsid w:val="00AB1028"/>
    <w:rsid w:val="00AB4805"/>
    <w:rsid w:val="00AB6C3A"/>
    <w:rsid w:val="00AB7379"/>
    <w:rsid w:val="00AC0E78"/>
    <w:rsid w:val="00AC14DC"/>
    <w:rsid w:val="00AD1B9F"/>
    <w:rsid w:val="00AD37D9"/>
    <w:rsid w:val="00AD74C9"/>
    <w:rsid w:val="00AE11EB"/>
    <w:rsid w:val="00AE2E14"/>
    <w:rsid w:val="00AE4540"/>
    <w:rsid w:val="00AF2175"/>
    <w:rsid w:val="00AF28D1"/>
    <w:rsid w:val="00AF5184"/>
    <w:rsid w:val="00AF5D14"/>
    <w:rsid w:val="00B00B07"/>
    <w:rsid w:val="00B036C0"/>
    <w:rsid w:val="00B06652"/>
    <w:rsid w:val="00B12FFB"/>
    <w:rsid w:val="00B16F6C"/>
    <w:rsid w:val="00B21EBB"/>
    <w:rsid w:val="00B3632B"/>
    <w:rsid w:val="00B430D0"/>
    <w:rsid w:val="00B50D1F"/>
    <w:rsid w:val="00B51B9C"/>
    <w:rsid w:val="00B54E10"/>
    <w:rsid w:val="00B579AA"/>
    <w:rsid w:val="00B7083B"/>
    <w:rsid w:val="00B8130E"/>
    <w:rsid w:val="00B8154B"/>
    <w:rsid w:val="00B82BE2"/>
    <w:rsid w:val="00B9634D"/>
    <w:rsid w:val="00B96577"/>
    <w:rsid w:val="00BA493B"/>
    <w:rsid w:val="00BA5873"/>
    <w:rsid w:val="00BA65F6"/>
    <w:rsid w:val="00BB6B7F"/>
    <w:rsid w:val="00BC43E3"/>
    <w:rsid w:val="00BD112E"/>
    <w:rsid w:val="00BE17D5"/>
    <w:rsid w:val="00BE7CC9"/>
    <w:rsid w:val="00BF4A6D"/>
    <w:rsid w:val="00C04AAF"/>
    <w:rsid w:val="00C22812"/>
    <w:rsid w:val="00C24153"/>
    <w:rsid w:val="00C242CF"/>
    <w:rsid w:val="00C24E79"/>
    <w:rsid w:val="00C26116"/>
    <w:rsid w:val="00C35874"/>
    <w:rsid w:val="00C46ADA"/>
    <w:rsid w:val="00C549A0"/>
    <w:rsid w:val="00C626E3"/>
    <w:rsid w:val="00C63249"/>
    <w:rsid w:val="00C66BF3"/>
    <w:rsid w:val="00C72816"/>
    <w:rsid w:val="00C73F04"/>
    <w:rsid w:val="00C74CC5"/>
    <w:rsid w:val="00C80493"/>
    <w:rsid w:val="00C84392"/>
    <w:rsid w:val="00C86895"/>
    <w:rsid w:val="00C86B2A"/>
    <w:rsid w:val="00C95AD6"/>
    <w:rsid w:val="00C96138"/>
    <w:rsid w:val="00C97F67"/>
    <w:rsid w:val="00CA2F47"/>
    <w:rsid w:val="00CA7F92"/>
    <w:rsid w:val="00CC0566"/>
    <w:rsid w:val="00CC15FC"/>
    <w:rsid w:val="00CC2340"/>
    <w:rsid w:val="00CC4783"/>
    <w:rsid w:val="00CC561A"/>
    <w:rsid w:val="00CC5A92"/>
    <w:rsid w:val="00CC7F1C"/>
    <w:rsid w:val="00CD6AE9"/>
    <w:rsid w:val="00CE0483"/>
    <w:rsid w:val="00CE2ECD"/>
    <w:rsid w:val="00CE58E0"/>
    <w:rsid w:val="00D14E98"/>
    <w:rsid w:val="00D275F6"/>
    <w:rsid w:val="00D426DA"/>
    <w:rsid w:val="00D46277"/>
    <w:rsid w:val="00D52A57"/>
    <w:rsid w:val="00D56865"/>
    <w:rsid w:val="00D64654"/>
    <w:rsid w:val="00D67FD6"/>
    <w:rsid w:val="00D75807"/>
    <w:rsid w:val="00D80933"/>
    <w:rsid w:val="00D90B51"/>
    <w:rsid w:val="00D95C74"/>
    <w:rsid w:val="00DB5C97"/>
    <w:rsid w:val="00DB6036"/>
    <w:rsid w:val="00DB7899"/>
    <w:rsid w:val="00DB79BD"/>
    <w:rsid w:val="00DC0640"/>
    <w:rsid w:val="00DC5AB3"/>
    <w:rsid w:val="00DD272E"/>
    <w:rsid w:val="00DD287F"/>
    <w:rsid w:val="00DD2A3B"/>
    <w:rsid w:val="00DD5759"/>
    <w:rsid w:val="00DE0431"/>
    <w:rsid w:val="00DE04C3"/>
    <w:rsid w:val="00DE5C88"/>
    <w:rsid w:val="00DF02AC"/>
    <w:rsid w:val="00DF4C4A"/>
    <w:rsid w:val="00E124B5"/>
    <w:rsid w:val="00E142D9"/>
    <w:rsid w:val="00E168F4"/>
    <w:rsid w:val="00E17929"/>
    <w:rsid w:val="00E20AD8"/>
    <w:rsid w:val="00E23550"/>
    <w:rsid w:val="00E25995"/>
    <w:rsid w:val="00E315EC"/>
    <w:rsid w:val="00E442DE"/>
    <w:rsid w:val="00E66266"/>
    <w:rsid w:val="00E72FDF"/>
    <w:rsid w:val="00E734D3"/>
    <w:rsid w:val="00E756C7"/>
    <w:rsid w:val="00E77C14"/>
    <w:rsid w:val="00E82746"/>
    <w:rsid w:val="00E83881"/>
    <w:rsid w:val="00E929F1"/>
    <w:rsid w:val="00E931FC"/>
    <w:rsid w:val="00EA15B6"/>
    <w:rsid w:val="00EA61F1"/>
    <w:rsid w:val="00EA7692"/>
    <w:rsid w:val="00EA7871"/>
    <w:rsid w:val="00EA7B05"/>
    <w:rsid w:val="00EB07CB"/>
    <w:rsid w:val="00EC6073"/>
    <w:rsid w:val="00EE3B34"/>
    <w:rsid w:val="00EF2828"/>
    <w:rsid w:val="00EF5CB8"/>
    <w:rsid w:val="00EF7950"/>
    <w:rsid w:val="00F022FE"/>
    <w:rsid w:val="00F04DBC"/>
    <w:rsid w:val="00F052A4"/>
    <w:rsid w:val="00F1233B"/>
    <w:rsid w:val="00F24D2A"/>
    <w:rsid w:val="00F315C1"/>
    <w:rsid w:val="00F31616"/>
    <w:rsid w:val="00F35E18"/>
    <w:rsid w:val="00F36D5D"/>
    <w:rsid w:val="00F44774"/>
    <w:rsid w:val="00F47BAB"/>
    <w:rsid w:val="00F538F2"/>
    <w:rsid w:val="00F55EA8"/>
    <w:rsid w:val="00F56DDF"/>
    <w:rsid w:val="00F72714"/>
    <w:rsid w:val="00F74DB5"/>
    <w:rsid w:val="00F80119"/>
    <w:rsid w:val="00F81558"/>
    <w:rsid w:val="00F82405"/>
    <w:rsid w:val="00F827DE"/>
    <w:rsid w:val="00F83FBC"/>
    <w:rsid w:val="00F85760"/>
    <w:rsid w:val="00F952C3"/>
    <w:rsid w:val="00F97826"/>
    <w:rsid w:val="00FA1EB8"/>
    <w:rsid w:val="00FA1ED6"/>
    <w:rsid w:val="00FA377C"/>
    <w:rsid w:val="00FA606B"/>
    <w:rsid w:val="00FB627E"/>
    <w:rsid w:val="00FC0F8B"/>
    <w:rsid w:val="00FC614C"/>
    <w:rsid w:val="00FD03FD"/>
    <w:rsid w:val="00FE0B7D"/>
    <w:rsid w:val="00FE1DF2"/>
    <w:rsid w:val="00FF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1D88C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637"/>
    <w:pPr>
      <w:widowControl w:val="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736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736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36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1E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DF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36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5736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3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573637"/>
    <w:rPr>
      <w:sz w:val="18"/>
      <w:szCs w:val="18"/>
    </w:rPr>
  </w:style>
  <w:style w:type="character" w:customStyle="1" w:styleId="10">
    <w:name w:val="标题 1字符"/>
    <w:basedOn w:val="a0"/>
    <w:link w:val="1"/>
    <w:uiPriority w:val="9"/>
    <w:rsid w:val="00573637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57363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 Spacing"/>
    <w:link w:val="a8"/>
    <w:uiPriority w:val="1"/>
    <w:qFormat/>
    <w:rsid w:val="00573637"/>
    <w:pPr>
      <w:widowControl w:val="0"/>
      <w:jc w:val="both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573637"/>
    <w:pPr>
      <w:ind w:firstLineChars="200" w:firstLine="420"/>
    </w:pPr>
  </w:style>
  <w:style w:type="character" w:customStyle="1" w:styleId="30">
    <w:name w:val="标题 3字符"/>
    <w:basedOn w:val="a0"/>
    <w:link w:val="3"/>
    <w:uiPriority w:val="9"/>
    <w:rsid w:val="00573637"/>
    <w:rPr>
      <w:b/>
      <w:bCs/>
      <w:sz w:val="32"/>
      <w:szCs w:val="32"/>
    </w:rPr>
  </w:style>
  <w:style w:type="character" w:customStyle="1" w:styleId="40">
    <w:name w:val="标题 4字符"/>
    <w:basedOn w:val="a0"/>
    <w:link w:val="4"/>
    <w:uiPriority w:val="9"/>
    <w:rsid w:val="00FA1ED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677560"/>
    <w:rPr>
      <w:sz w:val="18"/>
      <w:szCs w:val="18"/>
    </w:rPr>
  </w:style>
  <w:style w:type="character" w:customStyle="1" w:styleId="ab">
    <w:name w:val="批注框文本字符"/>
    <w:basedOn w:val="a0"/>
    <w:link w:val="aa"/>
    <w:uiPriority w:val="99"/>
    <w:semiHidden/>
    <w:rsid w:val="00677560"/>
    <w:rPr>
      <w:sz w:val="18"/>
      <w:szCs w:val="18"/>
    </w:rPr>
  </w:style>
  <w:style w:type="character" w:customStyle="1" w:styleId="a8">
    <w:name w:val="无间距字符"/>
    <w:basedOn w:val="a0"/>
    <w:link w:val="a7"/>
    <w:uiPriority w:val="1"/>
    <w:rsid w:val="00172B5A"/>
    <w:rPr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1B24F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D426DA"/>
    <w:pPr>
      <w:widowControl/>
      <w:tabs>
        <w:tab w:val="left" w:pos="595"/>
        <w:tab w:val="right" w:leader="dot" w:pos="8963"/>
      </w:tabs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1B24F8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F82405"/>
    <w:pPr>
      <w:widowControl/>
      <w:tabs>
        <w:tab w:val="left" w:pos="940"/>
        <w:tab w:val="right" w:leader="dot" w:pos="8963"/>
      </w:tabs>
      <w:spacing w:after="100" w:line="276" w:lineRule="auto"/>
      <w:ind w:left="440"/>
      <w:jc w:val="left"/>
    </w:pPr>
    <w:rPr>
      <w:kern w:val="0"/>
      <w:sz w:val="22"/>
      <w:szCs w:val="22"/>
    </w:rPr>
  </w:style>
  <w:style w:type="character" w:styleId="ac">
    <w:name w:val="Hyperlink"/>
    <w:basedOn w:val="a0"/>
    <w:uiPriority w:val="99"/>
    <w:unhideWhenUsed/>
    <w:rsid w:val="001B24F8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EE3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0">
    <w:name w:val="标题 5字符"/>
    <w:basedOn w:val="a0"/>
    <w:link w:val="5"/>
    <w:uiPriority w:val="9"/>
    <w:semiHidden/>
    <w:rsid w:val="005E7DFC"/>
    <w:rPr>
      <w:b/>
      <w:bCs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D46277"/>
    <w:pPr>
      <w:tabs>
        <w:tab w:val="right" w:leader="dot" w:pos="8963"/>
      </w:tabs>
      <w:ind w:leftChars="600" w:left="1440"/>
    </w:pPr>
  </w:style>
  <w:style w:type="paragraph" w:styleId="ae">
    <w:name w:val="Document Map"/>
    <w:basedOn w:val="a"/>
    <w:link w:val="af"/>
    <w:uiPriority w:val="99"/>
    <w:semiHidden/>
    <w:unhideWhenUsed/>
    <w:rsid w:val="00F315C1"/>
    <w:rPr>
      <w:rFonts w:ascii="Heiti SC Light" w:eastAsia="Heiti SC Light"/>
    </w:rPr>
  </w:style>
  <w:style w:type="character" w:customStyle="1" w:styleId="af">
    <w:name w:val="文档结构图 字符"/>
    <w:basedOn w:val="a0"/>
    <w:link w:val="ae"/>
    <w:uiPriority w:val="99"/>
    <w:semiHidden/>
    <w:rsid w:val="00F315C1"/>
    <w:rPr>
      <w:rFonts w:ascii="Heiti SC Light" w:eastAsia="Heiti SC Light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637"/>
    <w:pPr>
      <w:widowControl w:val="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736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736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36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1E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DF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36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5736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3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573637"/>
    <w:rPr>
      <w:sz w:val="18"/>
      <w:szCs w:val="18"/>
    </w:rPr>
  </w:style>
  <w:style w:type="character" w:customStyle="1" w:styleId="10">
    <w:name w:val="标题 1字符"/>
    <w:basedOn w:val="a0"/>
    <w:link w:val="1"/>
    <w:uiPriority w:val="9"/>
    <w:rsid w:val="00573637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57363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 Spacing"/>
    <w:link w:val="a8"/>
    <w:uiPriority w:val="1"/>
    <w:qFormat/>
    <w:rsid w:val="00573637"/>
    <w:pPr>
      <w:widowControl w:val="0"/>
      <w:jc w:val="both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573637"/>
    <w:pPr>
      <w:ind w:firstLineChars="200" w:firstLine="420"/>
    </w:pPr>
  </w:style>
  <w:style w:type="character" w:customStyle="1" w:styleId="30">
    <w:name w:val="标题 3字符"/>
    <w:basedOn w:val="a0"/>
    <w:link w:val="3"/>
    <w:uiPriority w:val="9"/>
    <w:rsid w:val="00573637"/>
    <w:rPr>
      <w:b/>
      <w:bCs/>
      <w:sz w:val="32"/>
      <w:szCs w:val="32"/>
    </w:rPr>
  </w:style>
  <w:style w:type="character" w:customStyle="1" w:styleId="40">
    <w:name w:val="标题 4字符"/>
    <w:basedOn w:val="a0"/>
    <w:link w:val="4"/>
    <w:uiPriority w:val="9"/>
    <w:rsid w:val="00FA1ED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677560"/>
    <w:rPr>
      <w:sz w:val="18"/>
      <w:szCs w:val="18"/>
    </w:rPr>
  </w:style>
  <w:style w:type="character" w:customStyle="1" w:styleId="ab">
    <w:name w:val="批注框文本字符"/>
    <w:basedOn w:val="a0"/>
    <w:link w:val="aa"/>
    <w:uiPriority w:val="99"/>
    <w:semiHidden/>
    <w:rsid w:val="00677560"/>
    <w:rPr>
      <w:sz w:val="18"/>
      <w:szCs w:val="18"/>
    </w:rPr>
  </w:style>
  <w:style w:type="character" w:customStyle="1" w:styleId="a8">
    <w:name w:val="无间距字符"/>
    <w:basedOn w:val="a0"/>
    <w:link w:val="a7"/>
    <w:uiPriority w:val="1"/>
    <w:rsid w:val="00172B5A"/>
    <w:rPr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1B24F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D426DA"/>
    <w:pPr>
      <w:widowControl/>
      <w:tabs>
        <w:tab w:val="left" w:pos="595"/>
        <w:tab w:val="right" w:leader="dot" w:pos="8963"/>
      </w:tabs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1B24F8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F82405"/>
    <w:pPr>
      <w:widowControl/>
      <w:tabs>
        <w:tab w:val="left" w:pos="940"/>
        <w:tab w:val="right" w:leader="dot" w:pos="8963"/>
      </w:tabs>
      <w:spacing w:after="100" w:line="276" w:lineRule="auto"/>
      <w:ind w:left="440"/>
      <w:jc w:val="left"/>
    </w:pPr>
    <w:rPr>
      <w:kern w:val="0"/>
      <w:sz w:val="22"/>
      <w:szCs w:val="22"/>
    </w:rPr>
  </w:style>
  <w:style w:type="character" w:styleId="ac">
    <w:name w:val="Hyperlink"/>
    <w:basedOn w:val="a0"/>
    <w:uiPriority w:val="99"/>
    <w:unhideWhenUsed/>
    <w:rsid w:val="001B24F8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EE3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0">
    <w:name w:val="标题 5字符"/>
    <w:basedOn w:val="a0"/>
    <w:link w:val="5"/>
    <w:uiPriority w:val="9"/>
    <w:semiHidden/>
    <w:rsid w:val="005E7DFC"/>
    <w:rPr>
      <w:b/>
      <w:bCs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D46277"/>
    <w:pPr>
      <w:tabs>
        <w:tab w:val="right" w:leader="dot" w:pos="8963"/>
      </w:tabs>
      <w:ind w:leftChars="600" w:left="1440"/>
    </w:pPr>
  </w:style>
  <w:style w:type="paragraph" w:styleId="ae">
    <w:name w:val="Document Map"/>
    <w:basedOn w:val="a"/>
    <w:link w:val="af"/>
    <w:uiPriority w:val="99"/>
    <w:semiHidden/>
    <w:unhideWhenUsed/>
    <w:rsid w:val="00F315C1"/>
    <w:rPr>
      <w:rFonts w:ascii="Heiti SC Light" w:eastAsia="Heiti SC Light"/>
    </w:rPr>
  </w:style>
  <w:style w:type="character" w:customStyle="1" w:styleId="af">
    <w:name w:val="文档结构图 字符"/>
    <w:basedOn w:val="a0"/>
    <w:link w:val="ae"/>
    <w:uiPriority w:val="99"/>
    <w:semiHidden/>
    <w:rsid w:val="00F315C1"/>
    <w:rPr>
      <w:rFonts w:ascii="Heiti SC Light" w:eastAsia="Heiti SC Ligh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image" Target="media/image11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F12E27-D25A-5D4E-BFD9-E5B597E5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788</Words>
  <Characters>4497</Characters>
  <Application>Microsoft Macintosh Word</Application>
  <DocSecurity>0</DocSecurity>
  <Lines>37</Lines>
  <Paragraphs>10</Paragraphs>
  <ScaleCrop>false</ScaleCrop>
  <Company>南京厚建软件责任有限公司</Company>
  <LinksUpToDate>false</LinksUpToDate>
  <CharactersWithSpaces>5275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M2O应用开发规范文档（前端）</dc:title>
  <dc:subject>规范说明</dc:subject>
  <dc:creator>张振</dc:creator>
  <cp:keywords/>
  <dc:description/>
  <cp:lastModifiedBy>zhang zhen</cp:lastModifiedBy>
  <cp:revision>14</cp:revision>
  <cp:lastPrinted>2014-02-10T07:00:00Z</cp:lastPrinted>
  <dcterms:created xsi:type="dcterms:W3CDTF">2014-08-05T09:02:00Z</dcterms:created>
  <dcterms:modified xsi:type="dcterms:W3CDTF">2015-04-23T03:36:00Z</dcterms:modified>
</cp:coreProperties>
</file>